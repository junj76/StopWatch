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5ACD3" w14:textId="69A9B2EF" w:rsidR="007E77ED" w:rsidRDefault="00054B14">
      <w:r>
        <w:rPr>
          <w:noProof/>
        </w:rPr>
        <mc:AlternateContent>
          <mc:Choice Requires="wps">
            <w:drawing>
              <wp:anchor distT="0" distB="0" distL="114300" distR="114300" simplePos="0" relativeHeight="251657216" behindDoc="0" locked="0" layoutInCell="1" allowOverlap="1" wp14:anchorId="7A25683F" wp14:editId="42B3CDB6">
                <wp:simplePos x="0" y="0"/>
                <wp:positionH relativeFrom="column">
                  <wp:posOffset>3402965</wp:posOffset>
                </wp:positionH>
                <wp:positionV relativeFrom="paragraph">
                  <wp:posOffset>-909320</wp:posOffset>
                </wp:positionV>
                <wp:extent cx="124460" cy="10681970"/>
                <wp:effectExtent l="3175" t="3810" r="0" b="1270"/>
                <wp:wrapNone/>
                <wp:docPr id="75"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9A86585" id="Rectangle 366" o:spid="_x0000_s1026" alt="Light vertical" style="position:absolute;left:0;text-align:left;margin-left:267.95pt;margin-top:-71.6pt;width:9.8pt;height:84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" stroked="f">
                <v:fill r:id="rId10" o:title="Light vertical" recolor="t" type="tile"/>
              </v:rect>
            </w:pict>
          </mc:Fallback>
        </mc:AlternateContent>
      </w:r>
      <w:r>
        <w:rPr>
          <w:noProof/>
        </w:rPr>
        <mc:AlternateContent>
          <mc:Choice Requires="wps">
            <w:drawing>
              <wp:anchor distT="0" distB="0" distL="114300" distR="114300" simplePos="0" relativeHeight="251656192" behindDoc="0" locked="0" layoutInCell="1" allowOverlap="1" wp14:anchorId="081D381E" wp14:editId="5C1787A5">
                <wp:simplePos x="0" y="0"/>
                <wp:positionH relativeFrom="column">
                  <wp:posOffset>3527425</wp:posOffset>
                </wp:positionH>
                <wp:positionV relativeFrom="paragraph">
                  <wp:posOffset>-914400</wp:posOffset>
                </wp:positionV>
                <wp:extent cx="2889885" cy="10692130"/>
                <wp:effectExtent l="3810" t="0" r="1905" b="0"/>
                <wp:wrapNone/>
                <wp:docPr id="74"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C0DBA" id="Rectangle 365" o:spid="_x0000_s1026" style="position:absolute;left:0;text-align:left;margin-left:277.75pt;margin-top:-1in;width:227.55pt;height:841.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qe1ZfYQCAAAABQAADgAAAAAAAAAAAAAAAAAuAgAAZHJzL2Uyb0RvYy54bWxQSwECLQAUAAYA&#10;CAAAACEAb1DCKuMAAAAOAQAADwAAAAAAAAAAAAAAAADeBAAAZHJzL2Rvd25yZXYueG1sUEsFBgAA&#10;AAAEAAQA8wAAAO4FAAAAAA==&#10;" fillcolor="#9bbb59" stroked="f"/>
            </w:pict>
          </mc:Fallback>
        </mc:AlternateContent>
      </w:r>
    </w:p>
    <w:p w14:paraId="57341875" w14:textId="77777777" w:rsidR="007E77ED" w:rsidRDefault="007E77ED"/>
    <w:p w14:paraId="049B195F" w14:textId="77777777" w:rsidR="007E77ED" w:rsidRDefault="007E77ED"/>
    <w:p w14:paraId="4D291552" w14:textId="4CF7C7A4" w:rsidR="007E77ED" w:rsidRDefault="00054B14">
      <w:pPr>
        <w:widowControl/>
        <w:jc w:val="left"/>
      </w:pPr>
      <w:r>
        <w:rPr>
          <w:noProof/>
        </w:rPr>
        <mc:AlternateContent>
          <mc:Choice Requires="wps">
            <w:drawing>
              <wp:anchor distT="0" distB="0" distL="114300" distR="114300" simplePos="0" relativeHeight="251658240" behindDoc="0" locked="0" layoutInCell="1" allowOverlap="1" wp14:anchorId="63FE9ADB" wp14:editId="1B209B70">
                <wp:simplePos x="0" y="0"/>
                <wp:positionH relativeFrom="column">
                  <wp:posOffset>3402965</wp:posOffset>
                </wp:positionH>
                <wp:positionV relativeFrom="paragraph">
                  <wp:posOffset>92710</wp:posOffset>
                </wp:positionV>
                <wp:extent cx="3014345" cy="1063625"/>
                <wp:effectExtent l="3175" t="3810" r="1905" b="0"/>
                <wp:wrapNone/>
                <wp:docPr id="73"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DD26F" w14:textId="2BB5E543" w:rsidR="007F10FF" w:rsidRDefault="007F10FF" w:rsidP="009A07AE">
                            <w:pPr>
                              <w:pStyle w:val="13"/>
                              <w:ind w:firstLineChars="197" w:firstLine="1424"/>
                              <w:rPr>
                                <w:rFonts w:ascii="Cambria" w:hAnsi="Cambria"/>
                                <w:b/>
                                <w:bCs/>
                                <w:i/>
                                <w:color w:val="FFFFFF"/>
                                <w:sz w:val="72"/>
                                <w:szCs w:val="72"/>
                              </w:rPr>
                            </w:pPr>
                            <w:r>
                              <w:rPr>
                                <w:rFonts w:ascii="Cambria" w:hAnsi="Cambria"/>
                                <w:b/>
                                <w:i/>
                                <w:color w:val="FFFFFF"/>
                                <w:sz w:val="72"/>
                                <w:szCs w:val="72"/>
                              </w:rPr>
                              <w:t>20</w:t>
                            </w:r>
                            <w:r>
                              <w:rPr>
                                <w:rFonts w:ascii="Cambria" w:hAnsi="Cambria" w:hint="eastAsia"/>
                                <w:b/>
                                <w:i/>
                                <w:color w:val="FFFFFF"/>
                                <w:sz w:val="72"/>
                                <w:szCs w:val="72"/>
                              </w:rPr>
                              <w:t>2</w:t>
                            </w:r>
                            <w:r w:rsidR="0008678B">
                              <w:rPr>
                                <w:rFonts w:ascii="Cambria" w:hAnsi="Cambria"/>
                                <w:b/>
                                <w:i/>
                                <w:color w:val="FFFFFF"/>
                                <w:sz w:val="72"/>
                                <w:szCs w:val="72"/>
                              </w:rPr>
                              <w:t>2</w:t>
                            </w:r>
                          </w:p>
                          <w:p w14:paraId="5CAEB8C0" w14:textId="77777777" w:rsidR="007F10FF" w:rsidRDefault="007F10FF" w:rsidP="009A07AE">
                            <w:pPr>
                              <w:pStyle w:val="13"/>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3FE9ADB" id="Rectangle 367" o:spid="_x0000_s1026" style="position:absolute;margin-left:267.95pt;margin-top:7.3pt;width:237.35pt;height:8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" filled="f" stroked="f">
                <v:textbox inset="28.8pt,14.4pt,14.4pt,14.4pt">
                  <w:txbxContent>
                    <w:p w14:paraId="36EDD26F" w14:textId="2BB5E543" w:rsidR="007F10FF" w:rsidRDefault="007F10FF" w:rsidP="009A07AE">
                      <w:pPr>
                        <w:pStyle w:val="13"/>
                        <w:ind w:firstLineChars="197" w:firstLine="1424"/>
                        <w:rPr>
                          <w:rFonts w:ascii="Cambria" w:hAnsi="Cambria"/>
                          <w:b/>
                          <w:bCs/>
                          <w:i/>
                          <w:color w:val="FFFFFF"/>
                          <w:sz w:val="72"/>
                          <w:szCs w:val="72"/>
                        </w:rPr>
                      </w:pPr>
                      <w:r>
                        <w:rPr>
                          <w:rFonts w:ascii="Cambria" w:hAnsi="Cambria"/>
                          <w:b/>
                          <w:i/>
                          <w:color w:val="FFFFFF"/>
                          <w:sz w:val="72"/>
                          <w:szCs w:val="72"/>
                        </w:rPr>
                        <w:t>20</w:t>
                      </w:r>
                      <w:r>
                        <w:rPr>
                          <w:rFonts w:ascii="Cambria" w:hAnsi="Cambria" w:hint="eastAsia"/>
                          <w:b/>
                          <w:i/>
                          <w:color w:val="FFFFFF"/>
                          <w:sz w:val="72"/>
                          <w:szCs w:val="72"/>
                        </w:rPr>
                        <w:t>2</w:t>
                      </w:r>
                      <w:r w:rsidR="0008678B">
                        <w:rPr>
                          <w:rFonts w:ascii="Cambria" w:hAnsi="Cambria"/>
                          <w:b/>
                          <w:i/>
                          <w:color w:val="FFFFFF"/>
                          <w:sz w:val="72"/>
                          <w:szCs w:val="72"/>
                        </w:rPr>
                        <w:t>2</w:t>
                      </w:r>
                    </w:p>
                    <w:p w14:paraId="5CAEB8C0" w14:textId="77777777" w:rsidR="007F10FF" w:rsidRDefault="007F10FF" w:rsidP="009A07AE">
                      <w:pPr>
                        <w:pStyle w:val="13"/>
                        <w:ind w:firstLineChars="50" w:firstLine="361"/>
                        <w:rPr>
                          <w:rFonts w:ascii="Cambria" w:hAnsi="Cambria"/>
                          <w:b/>
                          <w:bCs/>
                          <w:color w:val="FFFFFF"/>
                          <w:sz w:val="72"/>
                          <w:szCs w:val="96"/>
                        </w:rPr>
                      </w:pPr>
                    </w:p>
                  </w:txbxContent>
                </v:textbox>
              </v:rect>
            </w:pict>
          </mc:Fallback>
        </mc:AlternateContent>
      </w:r>
    </w:p>
    <w:p w14:paraId="3C23D364" w14:textId="77777777" w:rsidR="007E77ED" w:rsidRDefault="000657E9">
      <w:pPr>
        <w:widowControl/>
        <w:jc w:val="left"/>
      </w:pPr>
      <w:r>
        <w:rPr>
          <w:noProof/>
        </w:rPr>
        <w:drawing>
          <wp:inline distT="0" distB="0" distL="0" distR="0" wp14:anchorId="3987BA19" wp14:editId="26FB1232">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45716CAF" w14:textId="7E882EFF" w:rsidR="007E77ED" w:rsidRDefault="00054B14">
      <w:pPr>
        <w:widowControl/>
        <w:jc w:val="left"/>
      </w:pPr>
      <w:r>
        <w:rPr>
          <w:noProof/>
        </w:rPr>
        <mc:AlternateContent>
          <mc:Choice Requires="wps">
            <w:drawing>
              <wp:anchor distT="0" distB="0" distL="114300" distR="114300" simplePos="0" relativeHeight="251659264" behindDoc="0" locked="0" layoutInCell="1" allowOverlap="1" wp14:anchorId="08F5DC16" wp14:editId="668E5CBA">
                <wp:simplePos x="0" y="0"/>
                <wp:positionH relativeFrom="column">
                  <wp:posOffset>-409575</wp:posOffset>
                </wp:positionH>
                <wp:positionV relativeFrom="paragraph">
                  <wp:posOffset>197485</wp:posOffset>
                </wp:positionV>
                <wp:extent cx="3783330" cy="1270000"/>
                <wp:effectExtent l="10160" t="7620" r="6985" b="8255"/>
                <wp:wrapNone/>
                <wp:docPr id="7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solidFill>
                          <a:srgbClr val="4F81BD"/>
                        </a:solidFill>
                        <a:ln w="12700">
                          <a:solidFill>
                            <a:srgbClr val="FFFFFF"/>
                          </a:solidFill>
                          <a:miter lim="800000"/>
                          <a:headEnd/>
                          <a:tailEnd/>
                        </a:ln>
                      </wps:spPr>
                      <wps:txbx>
                        <w:txbxContent>
                          <w:p w14:paraId="33751B6C" w14:textId="504F4CF0" w:rsidR="007F10FF" w:rsidRDefault="007F10FF">
                            <w:pPr>
                              <w:pStyle w:val="13"/>
                              <w:rPr>
                                <w:rFonts w:ascii="华文中宋" w:eastAsia="华文中宋" w:hAnsi="华文中宋"/>
                                <w:b/>
                                <w:color w:val="FFFFFF"/>
                                <w:sz w:val="52"/>
                                <w:szCs w:val="52"/>
                              </w:rPr>
                            </w:pPr>
                            <w:r>
                              <w:rPr>
                                <w:rFonts w:ascii="华文中宋" w:eastAsia="华文中宋" w:hAnsi="华文中宋" w:hint="eastAsia"/>
                                <w:b/>
                                <w:color w:val="FFFFFF"/>
                                <w:sz w:val="52"/>
                                <w:szCs w:val="52"/>
                              </w:rPr>
                              <w:t>数字电路与逻辑设计</w:t>
                            </w:r>
                          </w:p>
                          <w:p w14:paraId="2EA9D620" w14:textId="27E98CD8" w:rsidR="007F10FF" w:rsidRDefault="007F10FF">
                            <w:pPr>
                              <w:pStyle w:val="13"/>
                              <w:rPr>
                                <w:rFonts w:ascii="华文中宋" w:eastAsia="华文中宋" w:hAnsi="华文中宋"/>
                                <w:color w:val="FFFFFF"/>
                                <w:sz w:val="52"/>
                                <w:szCs w:val="52"/>
                              </w:rPr>
                            </w:pPr>
                            <w:r>
                              <w:rPr>
                                <w:rFonts w:ascii="华文中宋" w:eastAsia="华文中宋" w:hAnsi="华文中宋"/>
                                <w:b/>
                                <w:color w:val="FFFFFF"/>
                                <w:sz w:val="52"/>
                                <w:szCs w:val="52"/>
                              </w:rPr>
                              <w:t xml:space="preserve">  </w:t>
                            </w:r>
                            <w:r>
                              <w:rPr>
                                <w:rFonts w:ascii="华文中宋" w:eastAsia="华文中宋" w:hAnsi="华文中宋" w:hint="eastAsia"/>
                                <w:b/>
                                <w:color w:val="FFFFFF"/>
                                <w:sz w:val="52"/>
                                <w:szCs w:val="52"/>
                              </w:rPr>
                              <w:t xml:space="preserve"> </w:t>
                            </w:r>
                            <w:r>
                              <w:rPr>
                                <w:rFonts w:ascii="华文中宋" w:eastAsia="华文中宋" w:hAnsi="华文中宋"/>
                                <w:b/>
                                <w:color w:val="FFFFFF"/>
                                <w:sz w:val="52"/>
                                <w:szCs w:val="52"/>
                              </w:rPr>
                              <w:t xml:space="preserve">  </w:t>
                            </w:r>
                            <w:r>
                              <w:rPr>
                                <w:rFonts w:ascii="华文中宋" w:eastAsia="华文中宋" w:hAnsi="华文中宋" w:hint="eastAsia"/>
                                <w:b/>
                                <w:color w:val="FFFFFF"/>
                                <w:sz w:val="52"/>
                                <w:szCs w:val="52"/>
                              </w:rPr>
                              <w:t>实验报告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8F5DC16" id="矩形 16" o:spid="_x0000_s1027" style="position:absolute;margin-left:-32.25pt;margin-top:15.55pt;width:297.9pt;height:10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" fillcolor="#4f81bd" strokecolor="white" strokeweight="1pt">
                <v:textbox style="mso-fit-shape-to-text:t" inset="14.4pt,,14.4pt">
                  <w:txbxContent>
                    <w:p w14:paraId="33751B6C" w14:textId="504F4CF0" w:rsidR="007F10FF" w:rsidRDefault="007F10FF">
                      <w:pPr>
                        <w:pStyle w:val="13"/>
                        <w:rPr>
                          <w:rFonts w:ascii="华文中宋" w:eastAsia="华文中宋" w:hAnsi="华文中宋"/>
                          <w:b/>
                          <w:color w:val="FFFFFF"/>
                          <w:sz w:val="52"/>
                          <w:szCs w:val="52"/>
                        </w:rPr>
                      </w:pPr>
                      <w:r>
                        <w:rPr>
                          <w:rFonts w:ascii="华文中宋" w:eastAsia="华文中宋" w:hAnsi="华文中宋" w:hint="eastAsia"/>
                          <w:b/>
                          <w:color w:val="FFFFFF"/>
                          <w:sz w:val="52"/>
                          <w:szCs w:val="52"/>
                        </w:rPr>
                        <w:t>数字电路与逻辑设计</w:t>
                      </w:r>
                    </w:p>
                    <w:p w14:paraId="2EA9D620" w14:textId="27E98CD8" w:rsidR="007F10FF" w:rsidRDefault="007F10FF">
                      <w:pPr>
                        <w:pStyle w:val="13"/>
                        <w:rPr>
                          <w:rFonts w:ascii="华文中宋" w:eastAsia="华文中宋" w:hAnsi="华文中宋"/>
                          <w:color w:val="FFFFFF"/>
                          <w:sz w:val="52"/>
                          <w:szCs w:val="52"/>
                        </w:rPr>
                      </w:pPr>
                      <w:r>
                        <w:rPr>
                          <w:rFonts w:ascii="华文中宋" w:eastAsia="华文中宋" w:hAnsi="华文中宋"/>
                          <w:b/>
                          <w:color w:val="FFFFFF"/>
                          <w:sz w:val="52"/>
                          <w:szCs w:val="52"/>
                        </w:rPr>
                        <w:t xml:space="preserve">  </w:t>
                      </w:r>
                      <w:r>
                        <w:rPr>
                          <w:rFonts w:ascii="华文中宋" w:eastAsia="华文中宋" w:hAnsi="华文中宋" w:hint="eastAsia"/>
                          <w:b/>
                          <w:color w:val="FFFFFF"/>
                          <w:sz w:val="52"/>
                          <w:szCs w:val="52"/>
                        </w:rPr>
                        <w:t xml:space="preserve"> </w:t>
                      </w:r>
                      <w:r>
                        <w:rPr>
                          <w:rFonts w:ascii="华文中宋" w:eastAsia="华文中宋" w:hAnsi="华文中宋"/>
                          <w:b/>
                          <w:color w:val="FFFFFF"/>
                          <w:sz w:val="52"/>
                          <w:szCs w:val="52"/>
                        </w:rPr>
                        <w:t xml:space="preserve">  </w:t>
                      </w:r>
                      <w:r>
                        <w:rPr>
                          <w:rFonts w:ascii="华文中宋" w:eastAsia="华文中宋" w:hAnsi="华文中宋" w:hint="eastAsia"/>
                          <w:b/>
                          <w:color w:val="FFFFFF"/>
                          <w:sz w:val="52"/>
                          <w:szCs w:val="52"/>
                        </w:rPr>
                        <w:t>实验报告</w:t>
                      </w:r>
                    </w:p>
                  </w:txbxContent>
                </v:textbox>
              </v:rect>
            </w:pict>
          </mc:Fallback>
        </mc:AlternateContent>
      </w:r>
    </w:p>
    <w:p w14:paraId="2B6348BF" w14:textId="77777777" w:rsidR="007E77ED" w:rsidRDefault="007E77ED">
      <w:pPr>
        <w:widowControl/>
        <w:jc w:val="left"/>
      </w:pPr>
    </w:p>
    <w:p w14:paraId="1AEA92B1" w14:textId="77777777" w:rsidR="007E77ED" w:rsidRDefault="007E77ED">
      <w:pPr>
        <w:widowControl/>
        <w:jc w:val="left"/>
      </w:pPr>
    </w:p>
    <w:p w14:paraId="340A58D5" w14:textId="77777777" w:rsidR="007E77ED" w:rsidRDefault="007E77ED">
      <w:pPr>
        <w:widowControl/>
        <w:jc w:val="left"/>
      </w:pPr>
    </w:p>
    <w:p w14:paraId="0BFEB6A1" w14:textId="77777777" w:rsidR="007E77ED" w:rsidRDefault="007E77ED">
      <w:pPr>
        <w:widowControl/>
        <w:jc w:val="left"/>
      </w:pPr>
    </w:p>
    <w:p w14:paraId="45B0EA65" w14:textId="77777777" w:rsidR="007E77ED" w:rsidRDefault="007E77ED">
      <w:pPr>
        <w:widowControl/>
        <w:jc w:val="left"/>
      </w:pPr>
    </w:p>
    <w:p w14:paraId="2F1D0F77" w14:textId="77777777" w:rsidR="007E77ED" w:rsidRDefault="007E77ED">
      <w:pPr>
        <w:widowControl/>
        <w:jc w:val="left"/>
      </w:pPr>
    </w:p>
    <w:p w14:paraId="08E71BDB" w14:textId="77777777" w:rsidR="007E77ED" w:rsidRDefault="000657E9">
      <w:pPr>
        <w:widowControl/>
        <w:tabs>
          <w:tab w:val="left" w:pos="1884"/>
        </w:tabs>
        <w:jc w:val="left"/>
      </w:pPr>
      <w:r>
        <w:tab/>
      </w:r>
    </w:p>
    <w:p w14:paraId="252448F2" w14:textId="77777777" w:rsidR="007E77ED" w:rsidRDefault="007E77ED">
      <w:pPr>
        <w:widowControl/>
        <w:jc w:val="left"/>
      </w:pPr>
    </w:p>
    <w:p w14:paraId="7C0F4214" w14:textId="77777777" w:rsidR="007E77ED" w:rsidRDefault="007E77ED">
      <w:pPr>
        <w:widowControl/>
        <w:jc w:val="left"/>
      </w:pPr>
    </w:p>
    <w:p w14:paraId="7066F51F" w14:textId="77777777" w:rsidR="007E77ED" w:rsidRDefault="007E77ED">
      <w:pPr>
        <w:widowControl/>
        <w:jc w:val="left"/>
      </w:pPr>
    </w:p>
    <w:tbl>
      <w:tblPr>
        <w:tblW w:w="5529" w:type="dxa"/>
        <w:tblInd w:w="-176" w:type="dxa"/>
        <w:tblLayout w:type="fixed"/>
        <w:tblLook w:val="04A0" w:firstRow="1" w:lastRow="0" w:firstColumn="1" w:lastColumn="0" w:noHBand="0" w:noVBand="1"/>
      </w:tblPr>
      <w:tblGrid>
        <w:gridCol w:w="1560"/>
        <w:gridCol w:w="3969"/>
      </w:tblGrid>
      <w:tr w:rsidR="007E77ED" w14:paraId="67FCF8F1" w14:textId="77777777" w:rsidTr="0060712F">
        <w:trPr>
          <w:trHeight w:val="567"/>
        </w:trPr>
        <w:tc>
          <w:tcPr>
            <w:tcW w:w="1560" w:type="dxa"/>
            <w:vAlign w:val="bottom"/>
          </w:tcPr>
          <w:p w14:paraId="38D689D8" w14:textId="77777777" w:rsidR="007E77ED" w:rsidRDefault="000657E9">
            <w:pPr>
              <w:rPr>
                <w:rFonts w:ascii="黑体" w:eastAsia="黑体" w:hAnsi="黑体"/>
                <w:sz w:val="28"/>
              </w:rPr>
            </w:pPr>
            <w:r>
              <w:rPr>
                <w:rFonts w:ascii="黑体" w:eastAsia="黑体" w:hAnsi="黑体" w:hint="eastAsia"/>
                <w:sz w:val="28"/>
              </w:rPr>
              <w:t>专    业：</w:t>
            </w:r>
          </w:p>
        </w:tc>
        <w:tc>
          <w:tcPr>
            <w:tcW w:w="3969" w:type="dxa"/>
            <w:tcBorders>
              <w:bottom w:val="single" w:sz="4" w:space="0" w:color="auto"/>
            </w:tcBorders>
            <w:vAlign w:val="bottom"/>
          </w:tcPr>
          <w:p w14:paraId="1972E662" w14:textId="515D5FD5" w:rsidR="007E77ED" w:rsidRDefault="00615B62">
            <w:pPr>
              <w:jc w:val="center"/>
              <w:rPr>
                <w:rFonts w:ascii="宋体" w:hAnsi="宋体"/>
                <w:sz w:val="28"/>
              </w:rPr>
            </w:pPr>
            <w:r>
              <w:rPr>
                <w:rFonts w:ascii="宋体" w:hAnsi="宋体" w:hint="eastAsia"/>
                <w:sz w:val="28"/>
              </w:rPr>
              <w:t>计算机科学与技术</w:t>
            </w:r>
          </w:p>
        </w:tc>
      </w:tr>
      <w:tr w:rsidR="007E77ED" w14:paraId="783E766E" w14:textId="77777777">
        <w:trPr>
          <w:trHeight w:val="567"/>
        </w:trPr>
        <w:tc>
          <w:tcPr>
            <w:tcW w:w="1560" w:type="dxa"/>
            <w:vAlign w:val="bottom"/>
          </w:tcPr>
          <w:p w14:paraId="6EE7305B" w14:textId="77777777" w:rsidR="007E77ED" w:rsidRDefault="000657E9">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36370819" w14:textId="1A3CF08F" w:rsidR="007E77ED" w:rsidRDefault="00615B62">
            <w:pPr>
              <w:jc w:val="center"/>
              <w:rPr>
                <w:rFonts w:ascii="宋体" w:hAnsi="宋体"/>
                <w:sz w:val="28"/>
              </w:rPr>
            </w:pPr>
            <w:proofErr w:type="gramStart"/>
            <w:r>
              <w:rPr>
                <w:rFonts w:ascii="宋体" w:hAnsi="宋体" w:hint="eastAsia"/>
                <w:sz w:val="28"/>
              </w:rPr>
              <w:t>计科</w:t>
            </w:r>
            <w:proofErr w:type="gramEnd"/>
            <w:r>
              <w:rPr>
                <w:rFonts w:ascii="宋体" w:hAnsi="宋体" w:hint="eastAsia"/>
                <w:sz w:val="28"/>
              </w:rPr>
              <w:t>2</w:t>
            </w:r>
            <w:r>
              <w:rPr>
                <w:rFonts w:ascii="宋体" w:hAnsi="宋体"/>
                <w:sz w:val="28"/>
              </w:rPr>
              <w:t>110</w:t>
            </w:r>
          </w:p>
        </w:tc>
      </w:tr>
      <w:tr w:rsidR="007E77ED" w14:paraId="08EC0391" w14:textId="77777777">
        <w:trPr>
          <w:trHeight w:val="567"/>
        </w:trPr>
        <w:tc>
          <w:tcPr>
            <w:tcW w:w="1560" w:type="dxa"/>
            <w:vAlign w:val="bottom"/>
          </w:tcPr>
          <w:p w14:paraId="0F524184" w14:textId="77777777" w:rsidR="007E77ED" w:rsidRDefault="000657E9">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61A819A0" w14:textId="3A2E0D1A" w:rsidR="007E77ED" w:rsidRDefault="00615B62">
            <w:pPr>
              <w:jc w:val="center"/>
              <w:rPr>
                <w:rFonts w:ascii="宋体" w:hAnsi="宋体"/>
                <w:sz w:val="28"/>
              </w:rPr>
            </w:pPr>
            <w:r>
              <w:rPr>
                <w:rFonts w:ascii="宋体" w:hAnsi="宋体" w:hint="eastAsia"/>
                <w:sz w:val="28"/>
              </w:rPr>
              <w:t>U</w:t>
            </w:r>
            <w:r>
              <w:rPr>
                <w:rFonts w:ascii="宋体" w:hAnsi="宋体"/>
                <w:sz w:val="28"/>
              </w:rPr>
              <w:t>202115648</w:t>
            </w:r>
          </w:p>
        </w:tc>
      </w:tr>
      <w:tr w:rsidR="007E77ED" w14:paraId="7B31F867" w14:textId="77777777">
        <w:trPr>
          <w:trHeight w:val="567"/>
        </w:trPr>
        <w:tc>
          <w:tcPr>
            <w:tcW w:w="1560" w:type="dxa"/>
            <w:vAlign w:val="bottom"/>
          </w:tcPr>
          <w:p w14:paraId="61518F7D" w14:textId="77777777" w:rsidR="007E77ED" w:rsidRDefault="000657E9">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0FAA8FF" w14:textId="57679632" w:rsidR="007E77ED" w:rsidRDefault="00615B62">
            <w:pPr>
              <w:jc w:val="center"/>
              <w:rPr>
                <w:rFonts w:ascii="宋体" w:hAnsi="宋体"/>
                <w:sz w:val="28"/>
              </w:rPr>
            </w:pPr>
            <w:proofErr w:type="gramStart"/>
            <w:r>
              <w:rPr>
                <w:rFonts w:ascii="宋体" w:hAnsi="宋体" w:hint="eastAsia"/>
                <w:sz w:val="28"/>
              </w:rPr>
              <w:t>杨尚君</w:t>
            </w:r>
            <w:proofErr w:type="gramEnd"/>
          </w:p>
        </w:tc>
      </w:tr>
      <w:tr w:rsidR="007E77ED" w14:paraId="4244AEF1" w14:textId="77777777">
        <w:trPr>
          <w:trHeight w:val="567"/>
        </w:trPr>
        <w:tc>
          <w:tcPr>
            <w:tcW w:w="1560" w:type="dxa"/>
            <w:vAlign w:val="bottom"/>
          </w:tcPr>
          <w:p w14:paraId="47138958" w14:textId="77777777" w:rsidR="007E77ED" w:rsidRDefault="000657E9">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388CD9C" w14:textId="3651C4A2" w:rsidR="007E77ED" w:rsidRDefault="00615B62">
            <w:pPr>
              <w:jc w:val="center"/>
              <w:rPr>
                <w:rFonts w:ascii="宋体" w:hAnsi="宋体"/>
                <w:sz w:val="28"/>
              </w:rPr>
            </w:pPr>
            <w:r>
              <w:rPr>
                <w:rFonts w:ascii="宋体" w:hAnsi="宋体" w:hint="eastAsia"/>
                <w:sz w:val="28"/>
              </w:rPr>
              <w:t>1</w:t>
            </w:r>
            <w:r>
              <w:rPr>
                <w:rFonts w:ascii="宋体" w:hAnsi="宋体"/>
                <w:sz w:val="28"/>
              </w:rPr>
              <w:t>5727085792</w:t>
            </w:r>
          </w:p>
        </w:tc>
      </w:tr>
      <w:tr w:rsidR="007E77ED" w14:paraId="1D8CF8CB" w14:textId="77777777">
        <w:trPr>
          <w:trHeight w:val="567"/>
        </w:trPr>
        <w:tc>
          <w:tcPr>
            <w:tcW w:w="1560" w:type="dxa"/>
            <w:vAlign w:val="bottom"/>
          </w:tcPr>
          <w:p w14:paraId="5FF82226" w14:textId="77777777" w:rsidR="007E77ED" w:rsidRDefault="000657E9">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4D42FA66" w14:textId="4E25B3C1" w:rsidR="007E77ED" w:rsidRDefault="00BE4D66">
            <w:pPr>
              <w:jc w:val="center"/>
              <w:rPr>
                <w:rFonts w:ascii="宋体" w:hAnsi="宋体"/>
                <w:sz w:val="28"/>
              </w:rPr>
            </w:pPr>
            <w:hyperlink r:id="rId12" w:history="1">
              <w:r w:rsidR="00615B62" w:rsidRPr="003D31DE">
                <w:rPr>
                  <w:rStyle w:val="aff0"/>
                  <w:rFonts w:ascii="宋体" w:hAnsi="宋体"/>
                  <w:sz w:val="28"/>
                </w:rPr>
                <w:t>940692727@qq.com</w:t>
              </w:r>
            </w:hyperlink>
          </w:p>
        </w:tc>
      </w:tr>
      <w:tr w:rsidR="007E77ED" w14:paraId="4980369E" w14:textId="77777777">
        <w:trPr>
          <w:trHeight w:val="567"/>
        </w:trPr>
        <w:tc>
          <w:tcPr>
            <w:tcW w:w="1560" w:type="dxa"/>
            <w:vAlign w:val="bottom"/>
          </w:tcPr>
          <w:p w14:paraId="44314023" w14:textId="77777777" w:rsidR="007E77ED" w:rsidRDefault="000657E9">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307667FE" w14:textId="76CAB939" w:rsidR="007E77ED" w:rsidRDefault="00615B62">
            <w:pPr>
              <w:jc w:val="center"/>
              <w:rPr>
                <w:rFonts w:ascii="宋体" w:hAnsi="宋体"/>
                <w:sz w:val="28"/>
              </w:rPr>
            </w:pPr>
            <w:r>
              <w:rPr>
                <w:rFonts w:ascii="宋体" w:hAnsi="宋体" w:hint="eastAsia"/>
                <w:sz w:val="28"/>
              </w:rPr>
              <w:t>1</w:t>
            </w:r>
            <w:r>
              <w:rPr>
                <w:rFonts w:ascii="宋体" w:hAnsi="宋体"/>
                <w:sz w:val="28"/>
              </w:rPr>
              <w:t>1.30</w:t>
            </w:r>
          </w:p>
        </w:tc>
      </w:tr>
    </w:tbl>
    <w:p w14:paraId="56BC1FD7" w14:textId="77777777" w:rsidR="007E77ED" w:rsidRDefault="007E77ED">
      <w:pPr>
        <w:pStyle w:val="a3"/>
        <w:ind w:firstLineChars="0" w:firstLine="0"/>
        <w:rPr>
          <w:rFonts w:ascii="宋体" w:hAnsi="宋体" w:cs="宋体"/>
          <w:sz w:val="21"/>
          <w:szCs w:val="21"/>
        </w:rPr>
      </w:pPr>
    </w:p>
    <w:p w14:paraId="0A1E7026" w14:textId="77777777" w:rsidR="007E77ED" w:rsidRDefault="007E77ED" w:rsidP="009A07AE">
      <w:pPr>
        <w:pStyle w:val="a3"/>
        <w:ind w:firstLine="480"/>
        <w:sectPr w:rsidR="007E77ED">
          <w:headerReference w:type="default" r:id="rId13"/>
          <w:footerReference w:type="default" r:id="rId14"/>
          <w:footnotePr>
            <w:numRestart w:val="eachPage"/>
          </w:footnotePr>
          <w:pgSz w:w="11906" w:h="16838"/>
          <w:pgMar w:top="1843" w:right="1416" w:bottom="1418" w:left="1531" w:header="851" w:footer="992" w:gutter="0"/>
          <w:cols w:space="720"/>
          <w:docGrid w:type="linesAndChars" w:linePitch="459"/>
        </w:sectPr>
      </w:pPr>
    </w:p>
    <w:p w14:paraId="1FF11A8A" w14:textId="77777777" w:rsidR="009A7FFB" w:rsidRDefault="009A7FFB" w:rsidP="009A7FFB">
      <w:pPr>
        <w:spacing w:line="288" w:lineRule="auto"/>
        <w:jc w:val="center"/>
        <w:rPr>
          <w:b/>
          <w:sz w:val="28"/>
        </w:rPr>
      </w:pPr>
      <w:bookmarkStart w:id="0" w:name="_Toc266358958"/>
      <w:bookmarkStart w:id="1" w:name="_Toc134007856"/>
      <w:bookmarkStart w:id="2" w:name="_Toc135227598"/>
      <w:bookmarkStart w:id="3" w:name="_Toc135227306"/>
      <w:bookmarkStart w:id="4" w:name="_Toc135227385"/>
      <w:bookmarkStart w:id="5" w:name="_Toc135229710"/>
      <w:bookmarkStart w:id="6" w:name="_Toc135227507"/>
      <w:r w:rsidRPr="00C17F71">
        <w:rPr>
          <w:rFonts w:hint="eastAsia"/>
          <w:b/>
          <w:sz w:val="28"/>
        </w:rPr>
        <w:lastRenderedPageBreak/>
        <w:t>实验报告</w:t>
      </w:r>
      <w:r>
        <w:rPr>
          <w:rFonts w:hint="eastAsia"/>
          <w:b/>
          <w:sz w:val="28"/>
        </w:rPr>
        <w:t>及电路设计</w:t>
      </w:r>
      <w:r w:rsidRPr="00C17F71">
        <w:rPr>
          <w:rFonts w:hint="eastAsia"/>
          <w:b/>
          <w:sz w:val="28"/>
        </w:rPr>
        <w:t>评分细则</w:t>
      </w:r>
    </w:p>
    <w:p w14:paraId="7F93EE94" w14:textId="77777777" w:rsidR="009A7FFB" w:rsidRPr="00C17F71" w:rsidRDefault="009A7FFB" w:rsidP="009A7FFB">
      <w:pPr>
        <w:spacing w:line="288" w:lineRule="auto"/>
        <w:jc w:val="center"/>
        <w:rPr>
          <w:b/>
          <w:sz w:val="28"/>
        </w:rPr>
      </w:pPr>
    </w:p>
    <w:tbl>
      <w:tblPr>
        <w:tblW w:w="470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0"/>
        <w:gridCol w:w="863"/>
        <w:gridCol w:w="783"/>
        <w:gridCol w:w="1856"/>
        <w:gridCol w:w="1183"/>
        <w:gridCol w:w="1198"/>
      </w:tblGrid>
      <w:tr w:rsidR="009A7FFB" w:rsidRPr="001B0562" w14:paraId="1FAD58D3" w14:textId="77777777" w:rsidTr="009A7FFB">
        <w:trPr>
          <w:jc w:val="center"/>
        </w:trPr>
        <w:tc>
          <w:tcPr>
            <w:tcW w:w="1508" w:type="pct"/>
            <w:shd w:val="clear" w:color="auto" w:fill="auto"/>
            <w:vAlign w:val="center"/>
          </w:tcPr>
          <w:p w14:paraId="6934AAC9"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评 分 项 目</w:t>
            </w:r>
          </w:p>
        </w:tc>
        <w:tc>
          <w:tcPr>
            <w:tcW w:w="512" w:type="pct"/>
            <w:shd w:val="clear" w:color="auto" w:fill="auto"/>
            <w:vAlign w:val="center"/>
          </w:tcPr>
          <w:p w14:paraId="2488C726"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满分</w:t>
            </w:r>
          </w:p>
        </w:tc>
        <w:tc>
          <w:tcPr>
            <w:tcW w:w="465" w:type="pct"/>
            <w:shd w:val="clear" w:color="auto" w:fill="auto"/>
            <w:vAlign w:val="center"/>
          </w:tcPr>
          <w:p w14:paraId="2E4CC663"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得分</w:t>
            </w:r>
          </w:p>
        </w:tc>
        <w:tc>
          <w:tcPr>
            <w:tcW w:w="1804" w:type="pct"/>
            <w:gridSpan w:val="2"/>
            <w:shd w:val="clear" w:color="auto" w:fill="auto"/>
            <w:vAlign w:val="center"/>
          </w:tcPr>
          <w:p w14:paraId="526385AD"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备注</w:t>
            </w:r>
          </w:p>
        </w:tc>
        <w:tc>
          <w:tcPr>
            <w:tcW w:w="711" w:type="pct"/>
          </w:tcPr>
          <w:p w14:paraId="4F0C2326" w14:textId="2E80B10B" w:rsidR="009A7FFB" w:rsidRDefault="009A7FFB" w:rsidP="00636F69">
            <w:pPr>
              <w:spacing w:line="288" w:lineRule="auto"/>
              <w:jc w:val="center"/>
              <w:rPr>
                <w:rFonts w:ascii="黑体" w:eastAsia="黑体"/>
                <w:szCs w:val="21"/>
              </w:rPr>
            </w:pPr>
          </w:p>
        </w:tc>
      </w:tr>
      <w:tr w:rsidR="009A7FFB" w:rsidRPr="001B0562" w14:paraId="759BC83A" w14:textId="77777777" w:rsidTr="009A7FFB">
        <w:trPr>
          <w:jc w:val="center"/>
        </w:trPr>
        <w:tc>
          <w:tcPr>
            <w:tcW w:w="1508" w:type="pct"/>
            <w:shd w:val="clear" w:color="auto" w:fill="auto"/>
            <w:vAlign w:val="center"/>
          </w:tcPr>
          <w:p w14:paraId="58355F55" w14:textId="77777777" w:rsidR="009A7FFB" w:rsidRPr="001B0562" w:rsidRDefault="009A7FFB" w:rsidP="00636F69">
            <w:pPr>
              <w:jc w:val="center"/>
              <w:rPr>
                <w:rFonts w:ascii="黑体" w:eastAsia="黑体"/>
                <w:szCs w:val="21"/>
              </w:rPr>
            </w:pPr>
            <w:r>
              <w:rPr>
                <w:rFonts w:ascii="黑体" w:eastAsia="黑体" w:hint="eastAsia"/>
                <w:szCs w:val="21"/>
              </w:rPr>
              <w:t>文档</w:t>
            </w:r>
            <w:r w:rsidRPr="001B0562">
              <w:rPr>
                <w:rFonts w:ascii="黑体" w:eastAsia="黑体" w:hint="eastAsia"/>
                <w:szCs w:val="21"/>
              </w:rPr>
              <w:t>格式</w:t>
            </w:r>
            <w:r>
              <w:rPr>
                <w:rFonts w:ascii="黑体" w:eastAsia="黑体" w:hint="eastAsia"/>
                <w:szCs w:val="21"/>
              </w:rPr>
              <w:t>（段落、行间距、缩进、图表、编号等）</w:t>
            </w:r>
          </w:p>
        </w:tc>
        <w:tc>
          <w:tcPr>
            <w:tcW w:w="512" w:type="pct"/>
            <w:shd w:val="clear" w:color="auto" w:fill="auto"/>
            <w:vAlign w:val="center"/>
          </w:tcPr>
          <w:p w14:paraId="12972110"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1</w:t>
            </w:r>
            <w:r>
              <w:rPr>
                <w:rFonts w:ascii="黑体" w:eastAsia="黑体"/>
                <w:szCs w:val="21"/>
              </w:rPr>
              <w:t>5</w:t>
            </w:r>
          </w:p>
        </w:tc>
        <w:tc>
          <w:tcPr>
            <w:tcW w:w="465" w:type="pct"/>
            <w:shd w:val="clear" w:color="auto" w:fill="auto"/>
          </w:tcPr>
          <w:p w14:paraId="4ADC2CD7" w14:textId="77777777" w:rsidR="009A7FFB" w:rsidRPr="001B0562" w:rsidRDefault="009A7FFB" w:rsidP="00636F69">
            <w:pPr>
              <w:spacing w:line="288" w:lineRule="auto"/>
              <w:rPr>
                <w:rFonts w:ascii="黑体" w:eastAsia="黑体"/>
                <w:szCs w:val="21"/>
              </w:rPr>
            </w:pPr>
          </w:p>
        </w:tc>
        <w:tc>
          <w:tcPr>
            <w:tcW w:w="1804" w:type="pct"/>
            <w:gridSpan w:val="2"/>
            <w:shd w:val="clear" w:color="auto" w:fill="auto"/>
          </w:tcPr>
          <w:p w14:paraId="7BB11FA0" w14:textId="77777777" w:rsidR="009A7FFB" w:rsidRPr="001B0562" w:rsidRDefault="009A7FFB" w:rsidP="00636F69">
            <w:pPr>
              <w:spacing w:line="288" w:lineRule="auto"/>
              <w:rPr>
                <w:rFonts w:ascii="黑体" w:eastAsia="黑体"/>
                <w:szCs w:val="21"/>
              </w:rPr>
            </w:pPr>
          </w:p>
        </w:tc>
        <w:tc>
          <w:tcPr>
            <w:tcW w:w="711" w:type="pct"/>
            <w:vMerge w:val="restart"/>
          </w:tcPr>
          <w:p w14:paraId="55173010" w14:textId="1A14BFCD" w:rsidR="009A7FFB" w:rsidRPr="001B0562" w:rsidRDefault="00821DDE" w:rsidP="00636F69">
            <w:pPr>
              <w:spacing w:line="288" w:lineRule="auto"/>
              <w:rPr>
                <w:rFonts w:ascii="黑体" w:eastAsia="黑体"/>
                <w:szCs w:val="21"/>
              </w:rPr>
            </w:pPr>
            <w:r>
              <w:rPr>
                <w:rFonts w:ascii="黑体" w:eastAsia="黑体" w:hint="eastAsia"/>
                <w:szCs w:val="21"/>
              </w:rPr>
              <w:t>实验报告总分</w:t>
            </w:r>
          </w:p>
        </w:tc>
      </w:tr>
      <w:tr w:rsidR="009A7FFB" w:rsidRPr="001B0562" w14:paraId="3FA61128" w14:textId="77777777" w:rsidTr="009A7FFB">
        <w:trPr>
          <w:trHeight w:val="139"/>
          <w:jc w:val="center"/>
        </w:trPr>
        <w:tc>
          <w:tcPr>
            <w:tcW w:w="1508" w:type="pct"/>
            <w:shd w:val="clear" w:color="auto" w:fill="auto"/>
          </w:tcPr>
          <w:p w14:paraId="745D40EB" w14:textId="038EB480" w:rsidR="009A7FFB" w:rsidRDefault="00E76D8C" w:rsidP="00636F69">
            <w:pPr>
              <w:spacing w:line="288" w:lineRule="auto"/>
              <w:jc w:val="center"/>
              <w:rPr>
                <w:rFonts w:ascii="黑体" w:eastAsia="黑体"/>
                <w:szCs w:val="21"/>
              </w:rPr>
            </w:pPr>
            <w:r>
              <w:rPr>
                <w:rFonts w:ascii="黑体" w:eastAsia="黑体" w:hint="eastAsia"/>
                <w:szCs w:val="21"/>
              </w:rPr>
              <w:t>设计方案与</w:t>
            </w:r>
            <w:r w:rsidR="009A7FFB">
              <w:rPr>
                <w:rFonts w:ascii="黑体" w:eastAsia="黑体" w:hint="eastAsia"/>
                <w:szCs w:val="21"/>
              </w:rPr>
              <w:t>实验过程</w:t>
            </w:r>
          </w:p>
        </w:tc>
        <w:tc>
          <w:tcPr>
            <w:tcW w:w="512" w:type="pct"/>
            <w:shd w:val="clear" w:color="auto" w:fill="auto"/>
            <w:vAlign w:val="center"/>
          </w:tcPr>
          <w:p w14:paraId="38906E48" w14:textId="77777777" w:rsidR="009A7FFB" w:rsidRDefault="009A7FFB" w:rsidP="00636F69">
            <w:pPr>
              <w:spacing w:line="288" w:lineRule="auto"/>
              <w:jc w:val="center"/>
              <w:rPr>
                <w:rFonts w:ascii="黑体" w:eastAsia="黑体"/>
                <w:szCs w:val="21"/>
              </w:rPr>
            </w:pPr>
            <w:r>
              <w:rPr>
                <w:rFonts w:ascii="黑体" w:eastAsia="黑体"/>
                <w:szCs w:val="21"/>
              </w:rPr>
              <w:t>60</w:t>
            </w:r>
          </w:p>
        </w:tc>
        <w:tc>
          <w:tcPr>
            <w:tcW w:w="465" w:type="pct"/>
            <w:shd w:val="clear" w:color="auto" w:fill="auto"/>
          </w:tcPr>
          <w:p w14:paraId="17E3A430" w14:textId="77777777" w:rsidR="009A7FFB" w:rsidRPr="001B0562" w:rsidRDefault="009A7FFB" w:rsidP="00636F69">
            <w:pPr>
              <w:spacing w:line="288" w:lineRule="auto"/>
              <w:rPr>
                <w:rFonts w:ascii="黑体" w:eastAsia="黑体"/>
                <w:szCs w:val="21"/>
              </w:rPr>
            </w:pPr>
          </w:p>
        </w:tc>
        <w:tc>
          <w:tcPr>
            <w:tcW w:w="1804" w:type="pct"/>
            <w:gridSpan w:val="2"/>
            <w:shd w:val="clear" w:color="auto" w:fill="auto"/>
          </w:tcPr>
          <w:p w14:paraId="131E8BB9" w14:textId="77777777" w:rsidR="009A7FFB" w:rsidRPr="001B0562" w:rsidRDefault="009A7FFB" w:rsidP="00636F69">
            <w:pPr>
              <w:spacing w:line="288" w:lineRule="auto"/>
              <w:rPr>
                <w:rFonts w:ascii="黑体" w:eastAsia="黑体"/>
                <w:szCs w:val="21"/>
              </w:rPr>
            </w:pPr>
          </w:p>
        </w:tc>
        <w:tc>
          <w:tcPr>
            <w:tcW w:w="711" w:type="pct"/>
            <w:vMerge/>
          </w:tcPr>
          <w:p w14:paraId="15E2FA39" w14:textId="77777777" w:rsidR="009A7FFB" w:rsidRPr="001B0562" w:rsidRDefault="009A7FFB" w:rsidP="00636F69">
            <w:pPr>
              <w:spacing w:line="288" w:lineRule="auto"/>
              <w:rPr>
                <w:rFonts w:ascii="黑体" w:eastAsia="黑体"/>
                <w:szCs w:val="21"/>
              </w:rPr>
            </w:pPr>
          </w:p>
        </w:tc>
      </w:tr>
      <w:tr w:rsidR="009A7FFB" w:rsidRPr="001B0562" w14:paraId="6E62CB07" w14:textId="77777777" w:rsidTr="009A7FFB">
        <w:trPr>
          <w:trHeight w:val="139"/>
          <w:jc w:val="center"/>
        </w:trPr>
        <w:tc>
          <w:tcPr>
            <w:tcW w:w="1508" w:type="pct"/>
            <w:shd w:val="clear" w:color="auto" w:fill="auto"/>
          </w:tcPr>
          <w:p w14:paraId="60ED0B10" w14:textId="77777777" w:rsidR="009A7FFB" w:rsidRDefault="009A7FFB" w:rsidP="00636F69">
            <w:pPr>
              <w:spacing w:line="288" w:lineRule="auto"/>
              <w:jc w:val="center"/>
              <w:rPr>
                <w:rFonts w:ascii="黑体" w:eastAsia="黑体"/>
                <w:szCs w:val="21"/>
              </w:rPr>
            </w:pPr>
            <w:r>
              <w:rPr>
                <w:rFonts w:ascii="黑体" w:eastAsia="黑体" w:hint="eastAsia"/>
                <w:szCs w:val="21"/>
              </w:rPr>
              <w:t>遇到的问题及处理</w:t>
            </w:r>
          </w:p>
        </w:tc>
        <w:tc>
          <w:tcPr>
            <w:tcW w:w="512" w:type="pct"/>
            <w:shd w:val="clear" w:color="auto" w:fill="auto"/>
            <w:vAlign w:val="center"/>
          </w:tcPr>
          <w:p w14:paraId="00CE555C" w14:textId="37940480" w:rsidR="009A7FFB" w:rsidRDefault="00FE5534" w:rsidP="00636F69">
            <w:pPr>
              <w:spacing w:line="288" w:lineRule="auto"/>
              <w:jc w:val="center"/>
              <w:rPr>
                <w:rFonts w:ascii="黑体" w:eastAsia="黑体"/>
                <w:szCs w:val="21"/>
              </w:rPr>
            </w:pPr>
            <w:r>
              <w:rPr>
                <w:rFonts w:ascii="黑体" w:eastAsia="黑体"/>
                <w:szCs w:val="21"/>
              </w:rPr>
              <w:t>10</w:t>
            </w:r>
          </w:p>
        </w:tc>
        <w:tc>
          <w:tcPr>
            <w:tcW w:w="465" w:type="pct"/>
            <w:shd w:val="clear" w:color="auto" w:fill="auto"/>
          </w:tcPr>
          <w:p w14:paraId="06AD5728" w14:textId="77777777" w:rsidR="009A7FFB" w:rsidRPr="001B0562" w:rsidRDefault="009A7FFB" w:rsidP="00636F69">
            <w:pPr>
              <w:spacing w:line="288" w:lineRule="auto"/>
              <w:rPr>
                <w:rFonts w:ascii="黑体" w:eastAsia="黑体"/>
                <w:szCs w:val="21"/>
              </w:rPr>
            </w:pPr>
          </w:p>
        </w:tc>
        <w:tc>
          <w:tcPr>
            <w:tcW w:w="1804" w:type="pct"/>
            <w:gridSpan w:val="2"/>
            <w:shd w:val="clear" w:color="auto" w:fill="auto"/>
          </w:tcPr>
          <w:p w14:paraId="42F55DDE" w14:textId="77777777" w:rsidR="009A7FFB" w:rsidRPr="001B0562" w:rsidRDefault="009A7FFB" w:rsidP="00636F69">
            <w:pPr>
              <w:spacing w:line="288" w:lineRule="auto"/>
              <w:rPr>
                <w:rFonts w:ascii="黑体" w:eastAsia="黑体"/>
                <w:szCs w:val="21"/>
              </w:rPr>
            </w:pPr>
          </w:p>
        </w:tc>
        <w:tc>
          <w:tcPr>
            <w:tcW w:w="711" w:type="pct"/>
            <w:vMerge/>
          </w:tcPr>
          <w:p w14:paraId="5A1EE5CD" w14:textId="77777777" w:rsidR="009A7FFB" w:rsidRPr="001B0562" w:rsidRDefault="009A7FFB" w:rsidP="00636F69">
            <w:pPr>
              <w:spacing w:line="288" w:lineRule="auto"/>
              <w:rPr>
                <w:rFonts w:ascii="黑体" w:eastAsia="黑体"/>
                <w:szCs w:val="21"/>
              </w:rPr>
            </w:pPr>
          </w:p>
        </w:tc>
      </w:tr>
      <w:tr w:rsidR="009A7FFB" w:rsidRPr="001B0562" w14:paraId="76B34255" w14:textId="77777777" w:rsidTr="009A7FFB">
        <w:trPr>
          <w:trHeight w:val="139"/>
          <w:jc w:val="center"/>
        </w:trPr>
        <w:tc>
          <w:tcPr>
            <w:tcW w:w="1508" w:type="pct"/>
            <w:shd w:val="clear" w:color="auto" w:fill="auto"/>
          </w:tcPr>
          <w:p w14:paraId="5F13B86A"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设计方案存在的不足</w:t>
            </w:r>
          </w:p>
        </w:tc>
        <w:tc>
          <w:tcPr>
            <w:tcW w:w="512" w:type="pct"/>
            <w:shd w:val="clear" w:color="auto" w:fill="auto"/>
            <w:vAlign w:val="center"/>
          </w:tcPr>
          <w:p w14:paraId="12969181" w14:textId="77777777" w:rsidR="009A7FFB" w:rsidRPr="001B0562" w:rsidRDefault="009A7FFB" w:rsidP="00636F69">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3558B0EB" w14:textId="77777777" w:rsidR="009A7FFB" w:rsidRPr="001B0562" w:rsidRDefault="009A7FFB" w:rsidP="00636F69">
            <w:pPr>
              <w:spacing w:line="288" w:lineRule="auto"/>
              <w:rPr>
                <w:rFonts w:ascii="黑体" w:eastAsia="黑体"/>
                <w:szCs w:val="21"/>
              </w:rPr>
            </w:pPr>
          </w:p>
        </w:tc>
        <w:tc>
          <w:tcPr>
            <w:tcW w:w="1804" w:type="pct"/>
            <w:gridSpan w:val="2"/>
            <w:shd w:val="clear" w:color="auto" w:fill="auto"/>
          </w:tcPr>
          <w:p w14:paraId="268803E9" w14:textId="77777777" w:rsidR="009A7FFB" w:rsidRPr="001B0562" w:rsidRDefault="009A7FFB" w:rsidP="00636F69">
            <w:pPr>
              <w:spacing w:line="288" w:lineRule="auto"/>
              <w:rPr>
                <w:rFonts w:ascii="黑体" w:eastAsia="黑体"/>
                <w:szCs w:val="21"/>
              </w:rPr>
            </w:pPr>
          </w:p>
        </w:tc>
        <w:tc>
          <w:tcPr>
            <w:tcW w:w="711" w:type="pct"/>
            <w:vMerge/>
          </w:tcPr>
          <w:p w14:paraId="4B0AC1A2" w14:textId="77777777" w:rsidR="009A7FFB" w:rsidRPr="001B0562" w:rsidRDefault="009A7FFB" w:rsidP="00636F69">
            <w:pPr>
              <w:spacing w:line="288" w:lineRule="auto"/>
              <w:rPr>
                <w:rFonts w:ascii="黑体" w:eastAsia="黑体"/>
                <w:szCs w:val="21"/>
              </w:rPr>
            </w:pPr>
          </w:p>
        </w:tc>
      </w:tr>
      <w:tr w:rsidR="009A7FFB" w:rsidRPr="001B0562" w14:paraId="388BB951" w14:textId="77777777" w:rsidTr="009A7FFB">
        <w:trPr>
          <w:trHeight w:val="139"/>
          <w:jc w:val="center"/>
        </w:trPr>
        <w:tc>
          <w:tcPr>
            <w:tcW w:w="1508" w:type="pct"/>
            <w:shd w:val="clear" w:color="auto" w:fill="auto"/>
          </w:tcPr>
          <w:p w14:paraId="45F9BD28"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心得（</w:t>
            </w:r>
            <w:proofErr w:type="gramStart"/>
            <w:r>
              <w:rPr>
                <w:rFonts w:ascii="黑体" w:eastAsia="黑体" w:hint="eastAsia"/>
                <w:szCs w:val="21"/>
              </w:rPr>
              <w:t>含思政</w:t>
            </w:r>
            <w:proofErr w:type="gramEnd"/>
            <w:r>
              <w:rPr>
                <w:rFonts w:ascii="黑体" w:eastAsia="黑体" w:hint="eastAsia"/>
                <w:szCs w:val="21"/>
              </w:rPr>
              <w:t>）</w:t>
            </w:r>
          </w:p>
        </w:tc>
        <w:tc>
          <w:tcPr>
            <w:tcW w:w="512" w:type="pct"/>
            <w:shd w:val="clear" w:color="auto" w:fill="auto"/>
            <w:vAlign w:val="center"/>
          </w:tcPr>
          <w:p w14:paraId="18DA9035" w14:textId="77777777" w:rsidR="009A7FFB" w:rsidRPr="001B0562" w:rsidRDefault="009A7FFB" w:rsidP="00636F69">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13DB1194" w14:textId="77777777" w:rsidR="009A7FFB" w:rsidRPr="001B0562" w:rsidRDefault="009A7FFB" w:rsidP="00636F69">
            <w:pPr>
              <w:spacing w:line="288" w:lineRule="auto"/>
              <w:rPr>
                <w:rFonts w:ascii="黑体" w:eastAsia="黑体"/>
                <w:szCs w:val="21"/>
              </w:rPr>
            </w:pPr>
          </w:p>
        </w:tc>
        <w:tc>
          <w:tcPr>
            <w:tcW w:w="1804" w:type="pct"/>
            <w:gridSpan w:val="2"/>
            <w:shd w:val="clear" w:color="auto" w:fill="auto"/>
          </w:tcPr>
          <w:p w14:paraId="563E29D0" w14:textId="77777777" w:rsidR="009A7FFB" w:rsidRPr="001B0562" w:rsidRDefault="009A7FFB" w:rsidP="00636F69">
            <w:pPr>
              <w:spacing w:line="288" w:lineRule="auto"/>
              <w:rPr>
                <w:rFonts w:ascii="黑体" w:eastAsia="黑体"/>
                <w:szCs w:val="21"/>
              </w:rPr>
            </w:pPr>
          </w:p>
        </w:tc>
        <w:tc>
          <w:tcPr>
            <w:tcW w:w="711" w:type="pct"/>
            <w:vMerge/>
          </w:tcPr>
          <w:p w14:paraId="29D7029B" w14:textId="77777777" w:rsidR="009A7FFB" w:rsidRPr="001B0562" w:rsidRDefault="009A7FFB" w:rsidP="00636F69">
            <w:pPr>
              <w:spacing w:line="288" w:lineRule="auto"/>
              <w:rPr>
                <w:rFonts w:ascii="黑体" w:eastAsia="黑体"/>
                <w:szCs w:val="21"/>
              </w:rPr>
            </w:pPr>
          </w:p>
        </w:tc>
      </w:tr>
      <w:tr w:rsidR="009A7FFB" w:rsidRPr="001B0562" w14:paraId="022E5F06" w14:textId="77777777" w:rsidTr="009A7FFB">
        <w:trPr>
          <w:trHeight w:val="139"/>
          <w:jc w:val="center"/>
        </w:trPr>
        <w:tc>
          <w:tcPr>
            <w:tcW w:w="1508" w:type="pct"/>
            <w:shd w:val="clear" w:color="auto" w:fill="auto"/>
            <w:vAlign w:val="center"/>
          </w:tcPr>
          <w:p w14:paraId="63513D6D" w14:textId="77777777" w:rsidR="009A7FFB" w:rsidRPr="001B0562" w:rsidRDefault="009A7FFB" w:rsidP="00636F69">
            <w:pPr>
              <w:spacing w:line="288" w:lineRule="auto"/>
              <w:jc w:val="center"/>
              <w:rPr>
                <w:rFonts w:ascii="黑体" w:eastAsia="黑体"/>
                <w:szCs w:val="21"/>
              </w:rPr>
            </w:pPr>
            <w:r w:rsidRPr="001B0562">
              <w:rPr>
                <w:rFonts w:ascii="黑体" w:eastAsia="黑体" w:hint="eastAsia"/>
                <w:szCs w:val="21"/>
              </w:rPr>
              <w:t>意见和建议</w:t>
            </w:r>
          </w:p>
        </w:tc>
        <w:tc>
          <w:tcPr>
            <w:tcW w:w="512" w:type="pct"/>
            <w:shd w:val="clear" w:color="auto" w:fill="auto"/>
            <w:vAlign w:val="center"/>
          </w:tcPr>
          <w:p w14:paraId="3EAE791B" w14:textId="77777777" w:rsidR="009A7FFB" w:rsidRPr="001B0562" w:rsidRDefault="009A7FFB" w:rsidP="00636F69">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4668D9F9" w14:textId="77777777" w:rsidR="009A7FFB" w:rsidRPr="001B0562" w:rsidRDefault="009A7FFB" w:rsidP="00636F69">
            <w:pPr>
              <w:spacing w:line="288" w:lineRule="auto"/>
              <w:rPr>
                <w:rFonts w:ascii="黑体" w:eastAsia="黑体"/>
                <w:szCs w:val="21"/>
              </w:rPr>
            </w:pPr>
          </w:p>
        </w:tc>
        <w:tc>
          <w:tcPr>
            <w:tcW w:w="1804" w:type="pct"/>
            <w:gridSpan w:val="2"/>
            <w:shd w:val="clear" w:color="auto" w:fill="auto"/>
          </w:tcPr>
          <w:p w14:paraId="3F7F0524" w14:textId="77777777" w:rsidR="009A7FFB" w:rsidRPr="001B0562" w:rsidRDefault="009A7FFB" w:rsidP="00636F69">
            <w:pPr>
              <w:spacing w:line="288" w:lineRule="auto"/>
              <w:rPr>
                <w:rFonts w:ascii="黑体" w:eastAsia="黑体"/>
                <w:szCs w:val="21"/>
              </w:rPr>
            </w:pPr>
          </w:p>
        </w:tc>
        <w:tc>
          <w:tcPr>
            <w:tcW w:w="711" w:type="pct"/>
            <w:vMerge/>
          </w:tcPr>
          <w:p w14:paraId="06F50E33" w14:textId="77777777" w:rsidR="009A7FFB" w:rsidRPr="001B0562" w:rsidRDefault="009A7FFB" w:rsidP="00636F69">
            <w:pPr>
              <w:spacing w:line="288" w:lineRule="auto"/>
              <w:rPr>
                <w:rFonts w:ascii="黑体" w:eastAsia="黑体"/>
                <w:szCs w:val="21"/>
              </w:rPr>
            </w:pPr>
          </w:p>
        </w:tc>
      </w:tr>
      <w:tr w:rsidR="00821DDE" w:rsidRPr="001B0562" w14:paraId="0F683CF4" w14:textId="77777777" w:rsidTr="009A7FFB">
        <w:trPr>
          <w:trHeight w:val="139"/>
          <w:jc w:val="center"/>
        </w:trPr>
        <w:tc>
          <w:tcPr>
            <w:tcW w:w="1508" w:type="pct"/>
            <w:shd w:val="clear" w:color="auto" w:fill="auto"/>
            <w:vAlign w:val="center"/>
          </w:tcPr>
          <w:p w14:paraId="2E2DB178" w14:textId="5156A9C4" w:rsidR="00821DDE" w:rsidRPr="001B0562" w:rsidRDefault="00093D4D" w:rsidP="00636F69">
            <w:pPr>
              <w:spacing w:line="288" w:lineRule="auto"/>
              <w:jc w:val="center"/>
              <w:rPr>
                <w:rFonts w:ascii="黑体" w:eastAsia="黑体"/>
                <w:szCs w:val="21"/>
              </w:rPr>
            </w:pPr>
            <w:r>
              <w:rPr>
                <w:rFonts w:ascii="黑体" w:eastAsia="黑体" w:hint="eastAsia"/>
                <w:szCs w:val="21"/>
              </w:rPr>
              <w:t>电路（头歌）</w:t>
            </w:r>
          </w:p>
        </w:tc>
        <w:tc>
          <w:tcPr>
            <w:tcW w:w="512" w:type="pct"/>
            <w:shd w:val="clear" w:color="auto" w:fill="auto"/>
            <w:vAlign w:val="center"/>
          </w:tcPr>
          <w:p w14:paraId="29FE225C" w14:textId="0F226B15" w:rsidR="00821DDE" w:rsidRDefault="00821DDE" w:rsidP="00636F69">
            <w:pPr>
              <w:spacing w:line="288" w:lineRule="auto"/>
              <w:jc w:val="center"/>
              <w:rPr>
                <w:rFonts w:ascii="黑体" w:eastAsia="黑体"/>
                <w:szCs w:val="21"/>
              </w:rPr>
            </w:pPr>
            <w:r>
              <w:rPr>
                <w:rFonts w:ascii="黑体" w:eastAsia="黑体" w:hint="eastAsia"/>
                <w:szCs w:val="21"/>
              </w:rPr>
              <w:t>1</w:t>
            </w:r>
            <w:r>
              <w:rPr>
                <w:rFonts w:ascii="黑体" w:eastAsia="黑体"/>
                <w:szCs w:val="21"/>
              </w:rPr>
              <w:t>00</w:t>
            </w:r>
          </w:p>
        </w:tc>
        <w:tc>
          <w:tcPr>
            <w:tcW w:w="465" w:type="pct"/>
            <w:shd w:val="clear" w:color="auto" w:fill="auto"/>
          </w:tcPr>
          <w:p w14:paraId="1578EE21" w14:textId="77777777" w:rsidR="00821DDE" w:rsidRPr="001B0562" w:rsidRDefault="00821DDE" w:rsidP="00636F69">
            <w:pPr>
              <w:spacing w:line="288" w:lineRule="auto"/>
              <w:rPr>
                <w:rFonts w:ascii="黑体" w:eastAsia="黑体"/>
                <w:szCs w:val="21"/>
              </w:rPr>
            </w:pPr>
          </w:p>
        </w:tc>
        <w:tc>
          <w:tcPr>
            <w:tcW w:w="1804" w:type="pct"/>
            <w:gridSpan w:val="2"/>
            <w:shd w:val="clear" w:color="auto" w:fill="auto"/>
          </w:tcPr>
          <w:p w14:paraId="5B541F22" w14:textId="77777777" w:rsidR="00821DDE" w:rsidRPr="001B0562" w:rsidRDefault="00821DDE" w:rsidP="00636F69">
            <w:pPr>
              <w:spacing w:line="288" w:lineRule="auto"/>
              <w:rPr>
                <w:rFonts w:ascii="黑体" w:eastAsia="黑体"/>
                <w:szCs w:val="21"/>
              </w:rPr>
            </w:pPr>
          </w:p>
        </w:tc>
        <w:tc>
          <w:tcPr>
            <w:tcW w:w="711" w:type="pct"/>
          </w:tcPr>
          <w:p w14:paraId="453B4F91" w14:textId="77777777" w:rsidR="00821DDE" w:rsidRPr="001B0562" w:rsidRDefault="00821DDE" w:rsidP="00636F69">
            <w:pPr>
              <w:spacing w:line="288" w:lineRule="auto"/>
              <w:rPr>
                <w:rFonts w:ascii="黑体" w:eastAsia="黑体"/>
                <w:szCs w:val="21"/>
              </w:rPr>
            </w:pPr>
          </w:p>
        </w:tc>
      </w:tr>
      <w:tr w:rsidR="009A7FFB" w:rsidRPr="001B0562" w14:paraId="6BA35A3F" w14:textId="77777777" w:rsidTr="00636F69">
        <w:trPr>
          <w:trHeight w:val="682"/>
          <w:jc w:val="center"/>
        </w:trPr>
        <w:tc>
          <w:tcPr>
            <w:tcW w:w="1508" w:type="pct"/>
            <w:shd w:val="clear" w:color="auto" w:fill="auto"/>
            <w:vAlign w:val="center"/>
          </w:tcPr>
          <w:p w14:paraId="50C4E9A1" w14:textId="77777777" w:rsidR="009A7FFB" w:rsidRDefault="009A7FFB" w:rsidP="00636F69">
            <w:pPr>
              <w:spacing w:line="288" w:lineRule="auto"/>
              <w:jc w:val="center"/>
              <w:rPr>
                <w:rFonts w:ascii="黑体" w:eastAsia="黑体"/>
                <w:szCs w:val="21"/>
              </w:rPr>
            </w:pPr>
            <w:r>
              <w:rPr>
                <w:rFonts w:ascii="黑体" w:eastAsia="黑体" w:hint="eastAsia"/>
                <w:szCs w:val="21"/>
              </w:rPr>
              <w:t>教师签名</w:t>
            </w:r>
          </w:p>
        </w:tc>
        <w:tc>
          <w:tcPr>
            <w:tcW w:w="977" w:type="pct"/>
            <w:gridSpan w:val="2"/>
            <w:shd w:val="clear" w:color="auto" w:fill="auto"/>
            <w:vAlign w:val="center"/>
          </w:tcPr>
          <w:p w14:paraId="2D439A29" w14:textId="54BE6702" w:rsidR="009A7FFB" w:rsidRDefault="009A7FFB" w:rsidP="00636F69">
            <w:pPr>
              <w:spacing w:line="288" w:lineRule="auto"/>
              <w:jc w:val="center"/>
              <w:rPr>
                <w:rFonts w:ascii="黑体" w:eastAsia="黑体"/>
                <w:szCs w:val="21"/>
              </w:rPr>
            </w:pPr>
          </w:p>
        </w:tc>
        <w:tc>
          <w:tcPr>
            <w:tcW w:w="1102" w:type="pct"/>
            <w:shd w:val="clear" w:color="auto" w:fill="auto"/>
            <w:vAlign w:val="center"/>
          </w:tcPr>
          <w:p w14:paraId="157DD41D"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 xml:space="preserve">日 </w:t>
            </w:r>
            <w:r>
              <w:rPr>
                <w:rFonts w:ascii="黑体" w:eastAsia="黑体"/>
                <w:szCs w:val="21"/>
              </w:rPr>
              <w:t xml:space="preserve">   </w:t>
            </w:r>
            <w:r>
              <w:rPr>
                <w:rFonts w:ascii="黑体" w:eastAsia="黑体" w:hint="eastAsia"/>
                <w:szCs w:val="21"/>
              </w:rPr>
              <w:t>期</w:t>
            </w:r>
          </w:p>
        </w:tc>
        <w:tc>
          <w:tcPr>
            <w:tcW w:w="1413" w:type="pct"/>
            <w:gridSpan w:val="2"/>
            <w:shd w:val="clear" w:color="auto" w:fill="auto"/>
          </w:tcPr>
          <w:p w14:paraId="173F1F60" w14:textId="23357461" w:rsidR="009A7FFB" w:rsidRPr="001B0562" w:rsidRDefault="009A7FFB" w:rsidP="00636F69">
            <w:pPr>
              <w:spacing w:line="288" w:lineRule="auto"/>
              <w:rPr>
                <w:rFonts w:ascii="黑体" w:eastAsia="黑体"/>
                <w:szCs w:val="21"/>
              </w:rPr>
            </w:pPr>
          </w:p>
        </w:tc>
      </w:tr>
    </w:tbl>
    <w:p w14:paraId="3B74C9CE" w14:textId="77777777" w:rsidR="00572505" w:rsidRDefault="00572505">
      <w:pPr>
        <w:pStyle w:val="aff7"/>
        <w:spacing w:line="720" w:lineRule="auto"/>
        <w:jc w:val="center"/>
        <w:rPr>
          <w:rFonts w:eastAsia="黑体"/>
          <w:sz w:val="36"/>
          <w:szCs w:val="36"/>
        </w:rPr>
      </w:pPr>
    </w:p>
    <w:p w14:paraId="18A58847" w14:textId="77777777" w:rsidR="00AF4D5F" w:rsidRDefault="00572505" w:rsidP="00572505">
      <w:pPr>
        <w:pStyle w:val="aff7"/>
        <w:rPr>
          <w:rFonts w:ascii="黑体" w:eastAsia="黑体" w:hAnsi="Times New Roman"/>
          <w:szCs w:val="21"/>
        </w:rPr>
      </w:pPr>
      <w:r w:rsidRPr="00572505">
        <w:rPr>
          <w:rFonts w:ascii="黑体" w:eastAsia="黑体" w:hAnsi="Times New Roman" w:hint="eastAsia"/>
          <w:szCs w:val="21"/>
        </w:rPr>
        <w:t>备注：实验过程将从电路的复杂度、是否考虑竞争和险象、电路的美观等方面进行评分。</w:t>
      </w:r>
    </w:p>
    <w:p w14:paraId="4CC10AA4" w14:textId="647B37C3" w:rsidR="00167D38" w:rsidRDefault="00AF4D5F" w:rsidP="0056565B">
      <w:pPr>
        <w:pStyle w:val="aff7"/>
        <w:jc w:val="center"/>
        <w:rPr>
          <w:rFonts w:ascii="黑体" w:eastAsia="黑体" w:hAnsi="黑体"/>
          <w:sz w:val="32"/>
          <w:szCs w:val="32"/>
        </w:rPr>
      </w:pPr>
      <w:r>
        <w:rPr>
          <w:rFonts w:ascii="黑体" w:eastAsia="黑体" w:hAnsi="Times New Roman" w:hint="eastAsia"/>
          <w:szCs w:val="21"/>
        </w:rPr>
        <w:t>实验课程总分=</w:t>
      </w:r>
      <w:r w:rsidR="00093D4D">
        <w:rPr>
          <w:rFonts w:ascii="黑体" w:eastAsia="黑体" w:hint="eastAsia"/>
          <w:szCs w:val="21"/>
        </w:rPr>
        <w:t>电路（头歌）</w:t>
      </w:r>
      <w:r>
        <w:rPr>
          <w:rFonts w:ascii="黑体" w:eastAsia="黑体" w:hAnsi="Times New Roman" w:hint="eastAsia"/>
          <w:szCs w:val="21"/>
        </w:rPr>
        <w:t>*</w:t>
      </w:r>
      <w:r>
        <w:rPr>
          <w:rFonts w:ascii="黑体" w:eastAsia="黑体" w:hAnsi="Times New Roman"/>
          <w:szCs w:val="21"/>
        </w:rPr>
        <w:t>0.</w:t>
      </w:r>
      <w:r w:rsidR="00C71B73">
        <w:rPr>
          <w:rFonts w:ascii="黑体" w:eastAsia="黑体" w:hAnsi="Times New Roman"/>
          <w:szCs w:val="21"/>
        </w:rPr>
        <w:t>4</w:t>
      </w:r>
      <w:r>
        <w:rPr>
          <w:rFonts w:ascii="黑体" w:eastAsia="黑体" w:hAnsi="Times New Roman"/>
          <w:szCs w:val="21"/>
        </w:rPr>
        <w:t>+</w:t>
      </w:r>
      <w:r>
        <w:rPr>
          <w:rFonts w:ascii="黑体" w:eastAsia="黑体" w:hAnsi="Times New Roman" w:hint="eastAsia"/>
          <w:szCs w:val="21"/>
        </w:rPr>
        <w:t>实验报告*</w:t>
      </w:r>
      <w:r>
        <w:rPr>
          <w:rFonts w:ascii="黑体" w:eastAsia="黑体" w:hAnsi="Times New Roman"/>
          <w:szCs w:val="21"/>
        </w:rPr>
        <w:t>0.</w:t>
      </w:r>
      <w:r w:rsidR="00C71B73">
        <w:rPr>
          <w:rFonts w:ascii="黑体" w:eastAsia="黑体" w:hAnsi="Times New Roman"/>
          <w:szCs w:val="21"/>
        </w:rPr>
        <w:t>6</w:t>
      </w:r>
      <w:r w:rsidR="009A7FFB" w:rsidRPr="00572505">
        <w:rPr>
          <w:rFonts w:ascii="黑体" w:eastAsia="黑体" w:hAnsi="Times New Roman"/>
          <w:szCs w:val="21"/>
        </w:rPr>
        <w:br w:type="page"/>
      </w:r>
      <w:r w:rsidR="000657E9">
        <w:rPr>
          <w:rFonts w:ascii="黑体" w:eastAsia="黑体" w:hAnsi="黑体" w:hint="eastAsia"/>
          <w:sz w:val="32"/>
          <w:szCs w:val="32"/>
        </w:rPr>
        <w:lastRenderedPageBreak/>
        <w:t>目   录</w:t>
      </w:r>
      <w:bookmarkStart w:id="7" w:name="_Toc135227386"/>
      <w:bookmarkStart w:id="8" w:name="_Toc134007857"/>
      <w:bookmarkStart w:id="9" w:name="_Toc135229711"/>
      <w:bookmarkStart w:id="10" w:name="_Toc266358959"/>
      <w:bookmarkStart w:id="11" w:name="_Toc135227508"/>
      <w:bookmarkStart w:id="12" w:name="_Toc135227307"/>
      <w:bookmarkEnd w:id="0"/>
      <w:bookmarkEnd w:id="1"/>
      <w:bookmarkEnd w:id="2"/>
      <w:bookmarkEnd w:id="3"/>
      <w:bookmarkEnd w:id="4"/>
      <w:bookmarkEnd w:id="5"/>
      <w:bookmarkEnd w:id="6"/>
    </w:p>
    <w:p w14:paraId="78CC8810" w14:textId="00D6229B" w:rsidR="00E76D8C" w:rsidRDefault="007E77ED">
      <w:pPr>
        <w:pStyle w:val="TOC1"/>
        <w:tabs>
          <w:tab w:val="left" w:pos="480"/>
          <w:tab w:val="right" w:leader="dot" w:pos="8949"/>
        </w:tabs>
        <w:rPr>
          <w:rFonts w:asciiTheme="minorHAnsi" w:eastAsiaTheme="minorEastAsia" w:hAnsiTheme="minorHAnsi" w:cstheme="minorBidi"/>
          <w:b w:val="0"/>
          <w:bCs w:val="0"/>
          <w:caps w:val="0"/>
          <w:noProof/>
          <w:sz w:val="21"/>
          <w:szCs w:val="22"/>
        </w:rPr>
      </w:pPr>
      <w:r>
        <w:fldChar w:fldCharType="begin"/>
      </w:r>
      <w:r w:rsidR="000657E9">
        <w:rPr>
          <w:rFonts w:hint="eastAsia"/>
        </w:rPr>
        <w:instrText>TOC \o "1-2" \h \z \u</w:instrText>
      </w:r>
      <w:r>
        <w:fldChar w:fldCharType="separate"/>
      </w:r>
      <w:hyperlink w:anchor="_Toc117868487" w:history="1">
        <w:r w:rsidR="00E76D8C" w:rsidRPr="00870226">
          <w:rPr>
            <w:rStyle w:val="aff0"/>
            <w:noProof/>
          </w:rPr>
          <w:t>1</w:t>
        </w:r>
        <w:r w:rsidR="00E76D8C">
          <w:rPr>
            <w:rFonts w:asciiTheme="minorHAnsi" w:eastAsiaTheme="minorEastAsia" w:hAnsiTheme="minorHAnsi" w:cstheme="minorBidi"/>
            <w:b w:val="0"/>
            <w:bCs w:val="0"/>
            <w:caps w:val="0"/>
            <w:noProof/>
            <w:sz w:val="21"/>
            <w:szCs w:val="22"/>
          </w:rPr>
          <w:tab/>
        </w:r>
        <w:r w:rsidR="00E76D8C" w:rsidRPr="00870226">
          <w:rPr>
            <w:rStyle w:val="aff0"/>
            <w:noProof/>
          </w:rPr>
          <w:t>实验概述</w:t>
        </w:r>
        <w:r w:rsidR="00E76D8C">
          <w:rPr>
            <w:noProof/>
            <w:webHidden/>
          </w:rPr>
          <w:tab/>
        </w:r>
        <w:r w:rsidR="00E76D8C">
          <w:rPr>
            <w:noProof/>
            <w:webHidden/>
          </w:rPr>
          <w:fldChar w:fldCharType="begin"/>
        </w:r>
        <w:r w:rsidR="00E76D8C">
          <w:rPr>
            <w:noProof/>
            <w:webHidden/>
          </w:rPr>
          <w:instrText xml:space="preserve"> PAGEREF _Toc117868487 \h </w:instrText>
        </w:r>
        <w:r w:rsidR="00E76D8C">
          <w:rPr>
            <w:noProof/>
            <w:webHidden/>
          </w:rPr>
        </w:r>
        <w:r w:rsidR="00E76D8C">
          <w:rPr>
            <w:noProof/>
            <w:webHidden/>
          </w:rPr>
          <w:fldChar w:fldCharType="separate"/>
        </w:r>
        <w:r w:rsidR="00E76D8C">
          <w:rPr>
            <w:noProof/>
            <w:webHidden/>
          </w:rPr>
          <w:t>1</w:t>
        </w:r>
        <w:r w:rsidR="00E76D8C">
          <w:rPr>
            <w:noProof/>
            <w:webHidden/>
          </w:rPr>
          <w:fldChar w:fldCharType="end"/>
        </w:r>
      </w:hyperlink>
    </w:p>
    <w:p w14:paraId="598CC180" w14:textId="4B1BFB9F" w:rsidR="00E76D8C" w:rsidRDefault="00BE4D66">
      <w:pPr>
        <w:pStyle w:val="TOC2"/>
        <w:tabs>
          <w:tab w:val="left" w:pos="960"/>
          <w:tab w:val="right" w:leader="dot" w:pos="8949"/>
        </w:tabs>
        <w:rPr>
          <w:rFonts w:asciiTheme="minorHAnsi" w:eastAsiaTheme="minorEastAsia" w:hAnsiTheme="minorHAnsi" w:cstheme="minorBidi"/>
          <w:smallCaps w:val="0"/>
          <w:noProof/>
          <w:sz w:val="21"/>
          <w:szCs w:val="22"/>
        </w:rPr>
      </w:pPr>
      <w:hyperlink w:anchor="_Toc117868488" w:history="1">
        <w:r w:rsidR="00E76D8C" w:rsidRPr="00870226">
          <w:rPr>
            <w:rStyle w:val="aff0"/>
            <w:noProof/>
          </w:rPr>
          <w:t>1.1</w:t>
        </w:r>
        <w:r w:rsidR="00E76D8C">
          <w:rPr>
            <w:rFonts w:asciiTheme="minorHAnsi" w:eastAsiaTheme="minorEastAsia" w:hAnsiTheme="minorHAnsi" w:cstheme="minorBidi"/>
            <w:smallCaps w:val="0"/>
            <w:noProof/>
            <w:sz w:val="21"/>
            <w:szCs w:val="22"/>
          </w:rPr>
          <w:tab/>
        </w:r>
        <w:r w:rsidR="00E76D8C" w:rsidRPr="00870226">
          <w:rPr>
            <w:rStyle w:val="aff0"/>
            <w:noProof/>
          </w:rPr>
          <w:t>实验名称</w:t>
        </w:r>
        <w:r w:rsidR="00E76D8C">
          <w:rPr>
            <w:noProof/>
            <w:webHidden/>
          </w:rPr>
          <w:tab/>
        </w:r>
        <w:r w:rsidR="00E76D8C">
          <w:rPr>
            <w:noProof/>
            <w:webHidden/>
          </w:rPr>
          <w:fldChar w:fldCharType="begin"/>
        </w:r>
        <w:r w:rsidR="00E76D8C">
          <w:rPr>
            <w:noProof/>
            <w:webHidden/>
          </w:rPr>
          <w:instrText xml:space="preserve"> PAGEREF _Toc117868488 \h </w:instrText>
        </w:r>
        <w:r w:rsidR="00E76D8C">
          <w:rPr>
            <w:noProof/>
            <w:webHidden/>
          </w:rPr>
        </w:r>
        <w:r w:rsidR="00E76D8C">
          <w:rPr>
            <w:noProof/>
            <w:webHidden/>
          </w:rPr>
          <w:fldChar w:fldCharType="separate"/>
        </w:r>
        <w:r w:rsidR="00E76D8C">
          <w:rPr>
            <w:noProof/>
            <w:webHidden/>
          </w:rPr>
          <w:t>1</w:t>
        </w:r>
        <w:r w:rsidR="00E76D8C">
          <w:rPr>
            <w:noProof/>
            <w:webHidden/>
          </w:rPr>
          <w:fldChar w:fldCharType="end"/>
        </w:r>
      </w:hyperlink>
    </w:p>
    <w:p w14:paraId="07E836BA" w14:textId="24DB1DF0" w:rsidR="00E76D8C" w:rsidRDefault="00BE4D66">
      <w:pPr>
        <w:pStyle w:val="TOC2"/>
        <w:tabs>
          <w:tab w:val="left" w:pos="960"/>
          <w:tab w:val="right" w:leader="dot" w:pos="8949"/>
        </w:tabs>
        <w:rPr>
          <w:rFonts w:asciiTheme="minorHAnsi" w:eastAsiaTheme="minorEastAsia" w:hAnsiTheme="minorHAnsi" w:cstheme="minorBidi"/>
          <w:smallCaps w:val="0"/>
          <w:noProof/>
          <w:sz w:val="21"/>
          <w:szCs w:val="22"/>
        </w:rPr>
      </w:pPr>
      <w:hyperlink w:anchor="_Toc117868489" w:history="1">
        <w:r w:rsidR="00E76D8C" w:rsidRPr="00870226">
          <w:rPr>
            <w:rStyle w:val="aff0"/>
            <w:noProof/>
          </w:rPr>
          <w:t>1.2</w:t>
        </w:r>
        <w:r w:rsidR="00E76D8C">
          <w:rPr>
            <w:rFonts w:asciiTheme="minorHAnsi" w:eastAsiaTheme="minorEastAsia" w:hAnsiTheme="minorHAnsi" w:cstheme="minorBidi"/>
            <w:smallCaps w:val="0"/>
            <w:noProof/>
            <w:sz w:val="21"/>
            <w:szCs w:val="22"/>
          </w:rPr>
          <w:tab/>
        </w:r>
        <w:r w:rsidR="00E76D8C" w:rsidRPr="00870226">
          <w:rPr>
            <w:rStyle w:val="aff0"/>
            <w:noProof/>
          </w:rPr>
          <w:t>实验目的</w:t>
        </w:r>
        <w:r w:rsidR="00E76D8C">
          <w:rPr>
            <w:noProof/>
            <w:webHidden/>
          </w:rPr>
          <w:tab/>
        </w:r>
        <w:r w:rsidR="00E76D8C">
          <w:rPr>
            <w:noProof/>
            <w:webHidden/>
          </w:rPr>
          <w:fldChar w:fldCharType="begin"/>
        </w:r>
        <w:r w:rsidR="00E76D8C">
          <w:rPr>
            <w:noProof/>
            <w:webHidden/>
          </w:rPr>
          <w:instrText xml:space="preserve"> PAGEREF _Toc117868489 \h </w:instrText>
        </w:r>
        <w:r w:rsidR="00E76D8C">
          <w:rPr>
            <w:noProof/>
            <w:webHidden/>
          </w:rPr>
        </w:r>
        <w:r w:rsidR="00E76D8C">
          <w:rPr>
            <w:noProof/>
            <w:webHidden/>
          </w:rPr>
          <w:fldChar w:fldCharType="separate"/>
        </w:r>
        <w:r w:rsidR="00E76D8C">
          <w:rPr>
            <w:noProof/>
            <w:webHidden/>
          </w:rPr>
          <w:t>1</w:t>
        </w:r>
        <w:r w:rsidR="00E76D8C">
          <w:rPr>
            <w:noProof/>
            <w:webHidden/>
          </w:rPr>
          <w:fldChar w:fldCharType="end"/>
        </w:r>
      </w:hyperlink>
    </w:p>
    <w:p w14:paraId="72882E45" w14:textId="73169972" w:rsidR="00E76D8C" w:rsidRDefault="00BE4D66">
      <w:pPr>
        <w:pStyle w:val="TOC2"/>
        <w:tabs>
          <w:tab w:val="left" w:pos="960"/>
          <w:tab w:val="right" w:leader="dot" w:pos="8949"/>
        </w:tabs>
        <w:rPr>
          <w:rFonts w:asciiTheme="minorHAnsi" w:eastAsiaTheme="minorEastAsia" w:hAnsiTheme="minorHAnsi" w:cstheme="minorBidi"/>
          <w:smallCaps w:val="0"/>
          <w:noProof/>
          <w:sz w:val="21"/>
          <w:szCs w:val="22"/>
        </w:rPr>
      </w:pPr>
      <w:hyperlink w:anchor="_Toc117868490" w:history="1">
        <w:r w:rsidR="00E76D8C" w:rsidRPr="00870226">
          <w:rPr>
            <w:rStyle w:val="aff0"/>
            <w:noProof/>
          </w:rPr>
          <w:t>1.3</w:t>
        </w:r>
        <w:r w:rsidR="00E76D8C">
          <w:rPr>
            <w:rFonts w:asciiTheme="minorHAnsi" w:eastAsiaTheme="minorEastAsia" w:hAnsiTheme="minorHAnsi" w:cstheme="minorBidi"/>
            <w:smallCaps w:val="0"/>
            <w:noProof/>
            <w:sz w:val="21"/>
            <w:szCs w:val="22"/>
          </w:rPr>
          <w:tab/>
        </w:r>
        <w:r w:rsidR="00E76D8C" w:rsidRPr="00870226">
          <w:rPr>
            <w:rStyle w:val="aff0"/>
            <w:noProof/>
          </w:rPr>
          <w:t>实验环境</w:t>
        </w:r>
        <w:r w:rsidR="00E76D8C">
          <w:rPr>
            <w:noProof/>
            <w:webHidden/>
          </w:rPr>
          <w:tab/>
        </w:r>
        <w:r w:rsidR="00E76D8C">
          <w:rPr>
            <w:noProof/>
            <w:webHidden/>
          </w:rPr>
          <w:fldChar w:fldCharType="begin"/>
        </w:r>
        <w:r w:rsidR="00E76D8C">
          <w:rPr>
            <w:noProof/>
            <w:webHidden/>
          </w:rPr>
          <w:instrText xml:space="preserve"> PAGEREF _Toc117868490 \h </w:instrText>
        </w:r>
        <w:r w:rsidR="00E76D8C">
          <w:rPr>
            <w:noProof/>
            <w:webHidden/>
          </w:rPr>
        </w:r>
        <w:r w:rsidR="00E76D8C">
          <w:rPr>
            <w:noProof/>
            <w:webHidden/>
          </w:rPr>
          <w:fldChar w:fldCharType="separate"/>
        </w:r>
        <w:r w:rsidR="00E76D8C">
          <w:rPr>
            <w:noProof/>
            <w:webHidden/>
          </w:rPr>
          <w:t>1</w:t>
        </w:r>
        <w:r w:rsidR="00E76D8C">
          <w:rPr>
            <w:noProof/>
            <w:webHidden/>
          </w:rPr>
          <w:fldChar w:fldCharType="end"/>
        </w:r>
      </w:hyperlink>
    </w:p>
    <w:p w14:paraId="6D640FD0" w14:textId="26E55FB9" w:rsidR="00E76D8C" w:rsidRDefault="00BE4D66">
      <w:pPr>
        <w:pStyle w:val="TOC2"/>
        <w:tabs>
          <w:tab w:val="left" w:pos="960"/>
          <w:tab w:val="right" w:leader="dot" w:pos="8949"/>
        </w:tabs>
        <w:rPr>
          <w:rFonts w:asciiTheme="minorHAnsi" w:eastAsiaTheme="minorEastAsia" w:hAnsiTheme="minorHAnsi" w:cstheme="minorBidi"/>
          <w:smallCaps w:val="0"/>
          <w:noProof/>
          <w:sz w:val="21"/>
          <w:szCs w:val="22"/>
        </w:rPr>
      </w:pPr>
      <w:hyperlink w:anchor="_Toc117868491" w:history="1">
        <w:r w:rsidR="00E76D8C" w:rsidRPr="00870226">
          <w:rPr>
            <w:rStyle w:val="aff0"/>
            <w:noProof/>
          </w:rPr>
          <w:t>1.4</w:t>
        </w:r>
        <w:r w:rsidR="00E76D8C">
          <w:rPr>
            <w:rFonts w:asciiTheme="minorHAnsi" w:eastAsiaTheme="minorEastAsia" w:hAnsiTheme="minorHAnsi" w:cstheme="minorBidi"/>
            <w:smallCaps w:val="0"/>
            <w:noProof/>
            <w:sz w:val="21"/>
            <w:szCs w:val="22"/>
          </w:rPr>
          <w:tab/>
        </w:r>
        <w:r w:rsidR="00E76D8C" w:rsidRPr="00870226">
          <w:rPr>
            <w:rStyle w:val="aff0"/>
            <w:noProof/>
          </w:rPr>
          <w:t>实验内容</w:t>
        </w:r>
        <w:r w:rsidR="00E76D8C">
          <w:rPr>
            <w:noProof/>
            <w:webHidden/>
          </w:rPr>
          <w:tab/>
        </w:r>
        <w:r w:rsidR="00E76D8C">
          <w:rPr>
            <w:noProof/>
            <w:webHidden/>
          </w:rPr>
          <w:fldChar w:fldCharType="begin"/>
        </w:r>
        <w:r w:rsidR="00E76D8C">
          <w:rPr>
            <w:noProof/>
            <w:webHidden/>
          </w:rPr>
          <w:instrText xml:space="preserve"> PAGEREF _Toc117868491 \h </w:instrText>
        </w:r>
        <w:r w:rsidR="00E76D8C">
          <w:rPr>
            <w:noProof/>
            <w:webHidden/>
          </w:rPr>
        </w:r>
        <w:r w:rsidR="00E76D8C">
          <w:rPr>
            <w:noProof/>
            <w:webHidden/>
          </w:rPr>
          <w:fldChar w:fldCharType="separate"/>
        </w:r>
        <w:r w:rsidR="00E76D8C">
          <w:rPr>
            <w:noProof/>
            <w:webHidden/>
          </w:rPr>
          <w:t>1</w:t>
        </w:r>
        <w:r w:rsidR="00E76D8C">
          <w:rPr>
            <w:noProof/>
            <w:webHidden/>
          </w:rPr>
          <w:fldChar w:fldCharType="end"/>
        </w:r>
      </w:hyperlink>
    </w:p>
    <w:p w14:paraId="32BF9D6B" w14:textId="00E542E8" w:rsidR="00E76D8C" w:rsidRDefault="00BE4D66">
      <w:pPr>
        <w:pStyle w:val="TOC2"/>
        <w:tabs>
          <w:tab w:val="left" w:pos="960"/>
          <w:tab w:val="right" w:leader="dot" w:pos="8949"/>
        </w:tabs>
        <w:rPr>
          <w:rFonts w:asciiTheme="minorHAnsi" w:eastAsiaTheme="minorEastAsia" w:hAnsiTheme="minorHAnsi" w:cstheme="minorBidi"/>
          <w:smallCaps w:val="0"/>
          <w:noProof/>
          <w:sz w:val="21"/>
          <w:szCs w:val="22"/>
        </w:rPr>
      </w:pPr>
      <w:hyperlink w:anchor="_Toc117868492" w:history="1">
        <w:r w:rsidR="00E76D8C" w:rsidRPr="00870226">
          <w:rPr>
            <w:rStyle w:val="aff0"/>
            <w:noProof/>
          </w:rPr>
          <w:t>1.5</w:t>
        </w:r>
        <w:r w:rsidR="00E76D8C">
          <w:rPr>
            <w:rFonts w:asciiTheme="minorHAnsi" w:eastAsiaTheme="minorEastAsia" w:hAnsiTheme="minorHAnsi" w:cstheme="minorBidi"/>
            <w:smallCaps w:val="0"/>
            <w:noProof/>
            <w:sz w:val="21"/>
            <w:szCs w:val="22"/>
          </w:rPr>
          <w:tab/>
        </w:r>
        <w:r w:rsidR="00E76D8C" w:rsidRPr="00870226">
          <w:rPr>
            <w:rStyle w:val="aff0"/>
            <w:noProof/>
          </w:rPr>
          <w:t>实验要求</w:t>
        </w:r>
        <w:r w:rsidR="00E76D8C">
          <w:rPr>
            <w:noProof/>
            <w:webHidden/>
          </w:rPr>
          <w:tab/>
        </w:r>
        <w:r w:rsidR="00E76D8C">
          <w:rPr>
            <w:noProof/>
            <w:webHidden/>
          </w:rPr>
          <w:fldChar w:fldCharType="begin"/>
        </w:r>
        <w:r w:rsidR="00E76D8C">
          <w:rPr>
            <w:noProof/>
            <w:webHidden/>
          </w:rPr>
          <w:instrText xml:space="preserve"> PAGEREF _Toc117868492 \h </w:instrText>
        </w:r>
        <w:r w:rsidR="00E76D8C">
          <w:rPr>
            <w:noProof/>
            <w:webHidden/>
          </w:rPr>
        </w:r>
        <w:r w:rsidR="00E76D8C">
          <w:rPr>
            <w:noProof/>
            <w:webHidden/>
          </w:rPr>
          <w:fldChar w:fldCharType="separate"/>
        </w:r>
        <w:r w:rsidR="00E76D8C">
          <w:rPr>
            <w:noProof/>
            <w:webHidden/>
          </w:rPr>
          <w:t>2</w:t>
        </w:r>
        <w:r w:rsidR="00E76D8C">
          <w:rPr>
            <w:noProof/>
            <w:webHidden/>
          </w:rPr>
          <w:fldChar w:fldCharType="end"/>
        </w:r>
      </w:hyperlink>
    </w:p>
    <w:p w14:paraId="7C06D946" w14:textId="0451913B" w:rsidR="00E76D8C" w:rsidRDefault="00BE4D66">
      <w:pPr>
        <w:pStyle w:val="TOC1"/>
        <w:tabs>
          <w:tab w:val="left" w:pos="480"/>
          <w:tab w:val="right" w:leader="dot" w:pos="8949"/>
        </w:tabs>
        <w:rPr>
          <w:rFonts w:asciiTheme="minorHAnsi" w:eastAsiaTheme="minorEastAsia" w:hAnsiTheme="minorHAnsi" w:cstheme="minorBidi"/>
          <w:b w:val="0"/>
          <w:bCs w:val="0"/>
          <w:caps w:val="0"/>
          <w:noProof/>
          <w:sz w:val="21"/>
          <w:szCs w:val="22"/>
        </w:rPr>
      </w:pPr>
      <w:hyperlink w:anchor="_Toc117868493" w:history="1">
        <w:r w:rsidR="00E76D8C" w:rsidRPr="00870226">
          <w:rPr>
            <w:rStyle w:val="aff0"/>
            <w:noProof/>
          </w:rPr>
          <w:t>2</w:t>
        </w:r>
        <w:r w:rsidR="00E76D8C">
          <w:rPr>
            <w:rFonts w:asciiTheme="minorHAnsi" w:eastAsiaTheme="minorEastAsia" w:hAnsiTheme="minorHAnsi" w:cstheme="minorBidi"/>
            <w:b w:val="0"/>
            <w:bCs w:val="0"/>
            <w:caps w:val="0"/>
            <w:noProof/>
            <w:sz w:val="21"/>
            <w:szCs w:val="22"/>
          </w:rPr>
          <w:tab/>
        </w:r>
        <w:r w:rsidR="00E76D8C" w:rsidRPr="00870226">
          <w:rPr>
            <w:rStyle w:val="aff0"/>
            <w:noProof/>
          </w:rPr>
          <w:t>设计方案与实验过程</w:t>
        </w:r>
        <w:r w:rsidR="00E76D8C">
          <w:rPr>
            <w:noProof/>
            <w:webHidden/>
          </w:rPr>
          <w:tab/>
        </w:r>
        <w:r w:rsidR="00E76D8C">
          <w:rPr>
            <w:noProof/>
            <w:webHidden/>
          </w:rPr>
          <w:fldChar w:fldCharType="begin"/>
        </w:r>
        <w:r w:rsidR="00E76D8C">
          <w:rPr>
            <w:noProof/>
            <w:webHidden/>
          </w:rPr>
          <w:instrText xml:space="preserve"> PAGEREF _Toc117868493 \h </w:instrText>
        </w:r>
        <w:r w:rsidR="00E76D8C">
          <w:rPr>
            <w:noProof/>
            <w:webHidden/>
          </w:rPr>
        </w:r>
        <w:r w:rsidR="00E76D8C">
          <w:rPr>
            <w:noProof/>
            <w:webHidden/>
          </w:rPr>
          <w:fldChar w:fldCharType="separate"/>
        </w:r>
        <w:r w:rsidR="00E76D8C">
          <w:rPr>
            <w:noProof/>
            <w:webHidden/>
          </w:rPr>
          <w:t>3</w:t>
        </w:r>
        <w:r w:rsidR="00E76D8C">
          <w:rPr>
            <w:noProof/>
            <w:webHidden/>
          </w:rPr>
          <w:fldChar w:fldCharType="end"/>
        </w:r>
      </w:hyperlink>
    </w:p>
    <w:p w14:paraId="2DCA569B" w14:textId="7B1D9F0C" w:rsidR="00E76D8C" w:rsidRDefault="00BE4D66">
      <w:pPr>
        <w:pStyle w:val="TOC2"/>
        <w:tabs>
          <w:tab w:val="left" w:pos="960"/>
          <w:tab w:val="right" w:leader="dot" w:pos="8949"/>
        </w:tabs>
        <w:rPr>
          <w:rFonts w:asciiTheme="minorHAnsi" w:eastAsiaTheme="minorEastAsia" w:hAnsiTheme="minorHAnsi" w:cstheme="minorBidi"/>
          <w:smallCaps w:val="0"/>
          <w:noProof/>
          <w:sz w:val="21"/>
          <w:szCs w:val="22"/>
        </w:rPr>
      </w:pPr>
      <w:hyperlink w:anchor="_Toc117868494" w:history="1">
        <w:r w:rsidR="00E76D8C" w:rsidRPr="00870226">
          <w:rPr>
            <w:rStyle w:val="aff0"/>
            <w:rFonts w:ascii="黑体" w:hAnsi="黑体" w:cs="Segoe UI"/>
            <w:noProof/>
          </w:rPr>
          <w:t>2.1</w:t>
        </w:r>
        <w:r w:rsidR="00E76D8C">
          <w:rPr>
            <w:rFonts w:asciiTheme="minorHAnsi" w:eastAsiaTheme="minorEastAsia" w:hAnsiTheme="minorHAnsi" w:cstheme="minorBidi"/>
            <w:smallCaps w:val="0"/>
            <w:noProof/>
            <w:sz w:val="21"/>
            <w:szCs w:val="22"/>
          </w:rPr>
          <w:tab/>
        </w:r>
        <w:r w:rsidR="00E76D8C" w:rsidRPr="00870226">
          <w:rPr>
            <w:rStyle w:val="aff0"/>
            <w:rFonts w:ascii="黑体" w:hAnsi="黑体" w:cs="Segoe UI"/>
            <w:noProof/>
            <w:shd w:val="clear" w:color="auto" w:fill="FFFFFF"/>
          </w:rPr>
          <w:t>方案设计</w:t>
        </w:r>
        <w:r w:rsidR="00E76D8C">
          <w:rPr>
            <w:noProof/>
            <w:webHidden/>
          </w:rPr>
          <w:tab/>
        </w:r>
        <w:r w:rsidR="00E76D8C">
          <w:rPr>
            <w:noProof/>
            <w:webHidden/>
          </w:rPr>
          <w:fldChar w:fldCharType="begin"/>
        </w:r>
        <w:r w:rsidR="00E76D8C">
          <w:rPr>
            <w:noProof/>
            <w:webHidden/>
          </w:rPr>
          <w:instrText xml:space="preserve"> PAGEREF _Toc117868494 \h </w:instrText>
        </w:r>
        <w:r w:rsidR="00E76D8C">
          <w:rPr>
            <w:noProof/>
            <w:webHidden/>
          </w:rPr>
        </w:r>
        <w:r w:rsidR="00E76D8C">
          <w:rPr>
            <w:noProof/>
            <w:webHidden/>
          </w:rPr>
          <w:fldChar w:fldCharType="separate"/>
        </w:r>
        <w:r w:rsidR="00E76D8C">
          <w:rPr>
            <w:noProof/>
            <w:webHidden/>
          </w:rPr>
          <w:t>3</w:t>
        </w:r>
        <w:r w:rsidR="00E76D8C">
          <w:rPr>
            <w:noProof/>
            <w:webHidden/>
          </w:rPr>
          <w:fldChar w:fldCharType="end"/>
        </w:r>
      </w:hyperlink>
    </w:p>
    <w:p w14:paraId="46693BAB" w14:textId="2187BDEC" w:rsidR="00E76D8C" w:rsidRDefault="00BE4D66">
      <w:pPr>
        <w:pStyle w:val="TOC2"/>
        <w:tabs>
          <w:tab w:val="left" w:pos="960"/>
          <w:tab w:val="right" w:leader="dot" w:pos="8949"/>
        </w:tabs>
        <w:rPr>
          <w:rFonts w:asciiTheme="minorHAnsi" w:eastAsiaTheme="minorEastAsia" w:hAnsiTheme="minorHAnsi" w:cstheme="minorBidi"/>
          <w:smallCaps w:val="0"/>
          <w:noProof/>
          <w:sz w:val="21"/>
          <w:szCs w:val="22"/>
        </w:rPr>
      </w:pPr>
      <w:hyperlink w:anchor="_Toc117868495" w:history="1">
        <w:r w:rsidR="00E76D8C" w:rsidRPr="00870226">
          <w:rPr>
            <w:rStyle w:val="aff0"/>
            <w:rFonts w:ascii="黑体" w:hAnsi="黑体" w:cs="Segoe UI"/>
            <w:noProof/>
          </w:rPr>
          <w:t>2.2</w:t>
        </w:r>
        <w:r w:rsidR="00E76D8C">
          <w:rPr>
            <w:rFonts w:asciiTheme="minorHAnsi" w:eastAsiaTheme="minorEastAsia" w:hAnsiTheme="minorHAnsi" w:cstheme="minorBidi"/>
            <w:smallCaps w:val="0"/>
            <w:noProof/>
            <w:sz w:val="21"/>
            <w:szCs w:val="22"/>
          </w:rPr>
          <w:tab/>
        </w:r>
        <w:r w:rsidR="00E76D8C" w:rsidRPr="00870226">
          <w:rPr>
            <w:rStyle w:val="aff0"/>
            <w:rFonts w:ascii="黑体" w:hAnsi="黑体" w:cs="Segoe UI"/>
            <w:noProof/>
            <w:shd w:val="clear" w:color="auto" w:fill="FFFFFF"/>
          </w:rPr>
          <w:t>实验过程</w:t>
        </w:r>
        <w:r w:rsidR="00E76D8C">
          <w:rPr>
            <w:noProof/>
            <w:webHidden/>
          </w:rPr>
          <w:tab/>
        </w:r>
        <w:r w:rsidR="00E76D8C">
          <w:rPr>
            <w:noProof/>
            <w:webHidden/>
          </w:rPr>
          <w:fldChar w:fldCharType="begin"/>
        </w:r>
        <w:r w:rsidR="00E76D8C">
          <w:rPr>
            <w:noProof/>
            <w:webHidden/>
          </w:rPr>
          <w:instrText xml:space="preserve"> PAGEREF _Toc117868495 \h </w:instrText>
        </w:r>
        <w:r w:rsidR="00E76D8C">
          <w:rPr>
            <w:noProof/>
            <w:webHidden/>
          </w:rPr>
        </w:r>
        <w:r w:rsidR="00E76D8C">
          <w:rPr>
            <w:noProof/>
            <w:webHidden/>
          </w:rPr>
          <w:fldChar w:fldCharType="separate"/>
        </w:r>
        <w:r w:rsidR="00E76D8C">
          <w:rPr>
            <w:noProof/>
            <w:webHidden/>
          </w:rPr>
          <w:t>3</w:t>
        </w:r>
        <w:r w:rsidR="00E76D8C">
          <w:rPr>
            <w:noProof/>
            <w:webHidden/>
          </w:rPr>
          <w:fldChar w:fldCharType="end"/>
        </w:r>
      </w:hyperlink>
    </w:p>
    <w:p w14:paraId="4E22F446" w14:textId="5130AF72" w:rsidR="00E76D8C" w:rsidRDefault="00BE4D66">
      <w:pPr>
        <w:pStyle w:val="TOC1"/>
        <w:tabs>
          <w:tab w:val="left" w:pos="480"/>
          <w:tab w:val="right" w:leader="dot" w:pos="8949"/>
        </w:tabs>
        <w:rPr>
          <w:rFonts w:asciiTheme="minorHAnsi" w:eastAsiaTheme="minorEastAsia" w:hAnsiTheme="minorHAnsi" w:cstheme="minorBidi"/>
          <w:b w:val="0"/>
          <w:bCs w:val="0"/>
          <w:caps w:val="0"/>
          <w:noProof/>
          <w:sz w:val="21"/>
          <w:szCs w:val="22"/>
        </w:rPr>
      </w:pPr>
      <w:hyperlink w:anchor="_Toc117868496" w:history="1">
        <w:r w:rsidR="00E76D8C" w:rsidRPr="00870226">
          <w:rPr>
            <w:rStyle w:val="aff0"/>
            <w:noProof/>
          </w:rPr>
          <w:t>3</w:t>
        </w:r>
        <w:r w:rsidR="00E76D8C">
          <w:rPr>
            <w:rFonts w:asciiTheme="minorHAnsi" w:eastAsiaTheme="minorEastAsia" w:hAnsiTheme="minorHAnsi" w:cstheme="minorBidi"/>
            <w:b w:val="0"/>
            <w:bCs w:val="0"/>
            <w:caps w:val="0"/>
            <w:noProof/>
            <w:sz w:val="21"/>
            <w:szCs w:val="22"/>
          </w:rPr>
          <w:tab/>
        </w:r>
        <w:r w:rsidR="00E76D8C" w:rsidRPr="00870226">
          <w:rPr>
            <w:rStyle w:val="aff0"/>
            <w:noProof/>
          </w:rPr>
          <w:t>设计总结与心得</w:t>
        </w:r>
        <w:r w:rsidR="00E76D8C">
          <w:rPr>
            <w:noProof/>
            <w:webHidden/>
          </w:rPr>
          <w:tab/>
        </w:r>
        <w:r w:rsidR="00E76D8C">
          <w:rPr>
            <w:noProof/>
            <w:webHidden/>
          </w:rPr>
          <w:fldChar w:fldCharType="begin"/>
        </w:r>
        <w:r w:rsidR="00E76D8C">
          <w:rPr>
            <w:noProof/>
            <w:webHidden/>
          </w:rPr>
          <w:instrText xml:space="preserve"> PAGEREF _Toc117868496 \h </w:instrText>
        </w:r>
        <w:r w:rsidR="00E76D8C">
          <w:rPr>
            <w:noProof/>
            <w:webHidden/>
          </w:rPr>
        </w:r>
        <w:r w:rsidR="00E76D8C">
          <w:rPr>
            <w:noProof/>
            <w:webHidden/>
          </w:rPr>
          <w:fldChar w:fldCharType="separate"/>
        </w:r>
        <w:r w:rsidR="00E76D8C">
          <w:rPr>
            <w:noProof/>
            <w:webHidden/>
          </w:rPr>
          <w:t>4</w:t>
        </w:r>
        <w:r w:rsidR="00E76D8C">
          <w:rPr>
            <w:noProof/>
            <w:webHidden/>
          </w:rPr>
          <w:fldChar w:fldCharType="end"/>
        </w:r>
      </w:hyperlink>
    </w:p>
    <w:p w14:paraId="2E020383" w14:textId="242BEA2C" w:rsidR="00E76D8C" w:rsidRDefault="00BE4D66">
      <w:pPr>
        <w:pStyle w:val="TOC2"/>
        <w:tabs>
          <w:tab w:val="left" w:pos="960"/>
          <w:tab w:val="right" w:leader="dot" w:pos="8949"/>
        </w:tabs>
        <w:rPr>
          <w:rFonts w:asciiTheme="minorHAnsi" w:eastAsiaTheme="minorEastAsia" w:hAnsiTheme="minorHAnsi" w:cstheme="minorBidi"/>
          <w:smallCaps w:val="0"/>
          <w:noProof/>
          <w:sz w:val="21"/>
          <w:szCs w:val="22"/>
        </w:rPr>
      </w:pPr>
      <w:hyperlink w:anchor="_Toc117868497" w:history="1">
        <w:r w:rsidR="00E76D8C" w:rsidRPr="00870226">
          <w:rPr>
            <w:rStyle w:val="aff0"/>
            <w:rFonts w:ascii="黑体" w:hAnsi="黑体" w:cs="Segoe UI"/>
            <w:noProof/>
          </w:rPr>
          <w:t>3.1</w:t>
        </w:r>
        <w:r w:rsidR="00E76D8C">
          <w:rPr>
            <w:rFonts w:asciiTheme="minorHAnsi" w:eastAsiaTheme="minorEastAsia" w:hAnsiTheme="minorHAnsi" w:cstheme="minorBidi"/>
            <w:smallCaps w:val="0"/>
            <w:noProof/>
            <w:sz w:val="21"/>
            <w:szCs w:val="22"/>
          </w:rPr>
          <w:tab/>
        </w:r>
        <w:r w:rsidR="00E76D8C" w:rsidRPr="00870226">
          <w:rPr>
            <w:rStyle w:val="aff0"/>
            <w:rFonts w:ascii="黑体" w:hAnsi="黑体" w:cs="Segoe UI"/>
            <w:noProof/>
            <w:shd w:val="clear" w:color="auto" w:fill="FFFFFF"/>
          </w:rPr>
          <w:t>实验总结</w:t>
        </w:r>
        <w:r w:rsidR="00E76D8C">
          <w:rPr>
            <w:noProof/>
            <w:webHidden/>
          </w:rPr>
          <w:tab/>
        </w:r>
        <w:r w:rsidR="00E76D8C">
          <w:rPr>
            <w:noProof/>
            <w:webHidden/>
          </w:rPr>
          <w:fldChar w:fldCharType="begin"/>
        </w:r>
        <w:r w:rsidR="00E76D8C">
          <w:rPr>
            <w:noProof/>
            <w:webHidden/>
          </w:rPr>
          <w:instrText xml:space="preserve"> PAGEREF _Toc117868497 \h </w:instrText>
        </w:r>
        <w:r w:rsidR="00E76D8C">
          <w:rPr>
            <w:noProof/>
            <w:webHidden/>
          </w:rPr>
        </w:r>
        <w:r w:rsidR="00E76D8C">
          <w:rPr>
            <w:noProof/>
            <w:webHidden/>
          </w:rPr>
          <w:fldChar w:fldCharType="separate"/>
        </w:r>
        <w:r w:rsidR="00E76D8C">
          <w:rPr>
            <w:noProof/>
            <w:webHidden/>
          </w:rPr>
          <w:t>4</w:t>
        </w:r>
        <w:r w:rsidR="00E76D8C">
          <w:rPr>
            <w:noProof/>
            <w:webHidden/>
          </w:rPr>
          <w:fldChar w:fldCharType="end"/>
        </w:r>
      </w:hyperlink>
    </w:p>
    <w:p w14:paraId="1E4D8984" w14:textId="1FC536E4" w:rsidR="00E76D8C" w:rsidRDefault="00BE4D66">
      <w:pPr>
        <w:pStyle w:val="TOC2"/>
        <w:tabs>
          <w:tab w:val="right" w:leader="dot" w:pos="8949"/>
        </w:tabs>
        <w:rPr>
          <w:rFonts w:asciiTheme="minorHAnsi" w:eastAsiaTheme="minorEastAsia" w:hAnsiTheme="minorHAnsi" w:cstheme="minorBidi"/>
          <w:smallCaps w:val="0"/>
          <w:noProof/>
          <w:sz w:val="21"/>
          <w:szCs w:val="22"/>
        </w:rPr>
      </w:pPr>
      <w:hyperlink w:anchor="_Toc117868498" w:history="1">
        <w:r w:rsidR="00E76D8C" w:rsidRPr="00870226">
          <w:rPr>
            <w:rStyle w:val="aff0"/>
            <w:rFonts w:ascii="黑体" w:hAnsi="黑体" w:cs="Segoe UI"/>
            <w:noProof/>
            <w:shd w:val="clear" w:color="auto" w:fill="FFFFFF"/>
          </w:rPr>
          <w:t>3.1.1</w:t>
        </w:r>
        <w:r w:rsidR="00E76D8C" w:rsidRPr="00870226">
          <w:rPr>
            <w:rStyle w:val="aff0"/>
            <w:rFonts w:ascii="黑体" w:hAnsi="黑体" w:cs="Segoe UI"/>
            <w:noProof/>
            <w:shd w:val="clear" w:color="auto" w:fill="FFFFFF"/>
          </w:rPr>
          <w:t>遇到的问题及处理</w:t>
        </w:r>
        <w:r w:rsidR="00E76D8C">
          <w:rPr>
            <w:noProof/>
            <w:webHidden/>
          </w:rPr>
          <w:tab/>
        </w:r>
        <w:r w:rsidR="00E76D8C">
          <w:rPr>
            <w:noProof/>
            <w:webHidden/>
          </w:rPr>
          <w:fldChar w:fldCharType="begin"/>
        </w:r>
        <w:r w:rsidR="00E76D8C">
          <w:rPr>
            <w:noProof/>
            <w:webHidden/>
          </w:rPr>
          <w:instrText xml:space="preserve"> PAGEREF _Toc117868498 \h </w:instrText>
        </w:r>
        <w:r w:rsidR="00E76D8C">
          <w:rPr>
            <w:noProof/>
            <w:webHidden/>
          </w:rPr>
        </w:r>
        <w:r w:rsidR="00E76D8C">
          <w:rPr>
            <w:noProof/>
            <w:webHidden/>
          </w:rPr>
          <w:fldChar w:fldCharType="separate"/>
        </w:r>
        <w:r w:rsidR="00E76D8C">
          <w:rPr>
            <w:noProof/>
            <w:webHidden/>
          </w:rPr>
          <w:t>4</w:t>
        </w:r>
        <w:r w:rsidR="00E76D8C">
          <w:rPr>
            <w:noProof/>
            <w:webHidden/>
          </w:rPr>
          <w:fldChar w:fldCharType="end"/>
        </w:r>
      </w:hyperlink>
    </w:p>
    <w:p w14:paraId="1FA14706" w14:textId="2CD40DDB" w:rsidR="00E76D8C" w:rsidRDefault="00BE4D66">
      <w:pPr>
        <w:pStyle w:val="TOC2"/>
        <w:tabs>
          <w:tab w:val="right" w:leader="dot" w:pos="8949"/>
        </w:tabs>
        <w:rPr>
          <w:rFonts w:asciiTheme="minorHAnsi" w:eastAsiaTheme="minorEastAsia" w:hAnsiTheme="minorHAnsi" w:cstheme="minorBidi"/>
          <w:smallCaps w:val="0"/>
          <w:noProof/>
          <w:sz w:val="21"/>
          <w:szCs w:val="22"/>
        </w:rPr>
      </w:pPr>
      <w:hyperlink w:anchor="_Toc117868499" w:history="1">
        <w:r w:rsidR="00E76D8C" w:rsidRPr="00870226">
          <w:rPr>
            <w:rStyle w:val="aff0"/>
            <w:rFonts w:ascii="黑体" w:hAnsi="黑体" w:cs="Segoe UI"/>
            <w:noProof/>
            <w:shd w:val="clear" w:color="auto" w:fill="FFFFFF"/>
          </w:rPr>
          <w:t>3.1.2</w:t>
        </w:r>
        <w:r w:rsidR="00E76D8C" w:rsidRPr="00870226">
          <w:rPr>
            <w:rStyle w:val="aff0"/>
            <w:rFonts w:ascii="黑体" w:hAnsi="黑体" w:cs="Segoe UI"/>
            <w:noProof/>
            <w:shd w:val="clear" w:color="auto" w:fill="FFFFFF"/>
          </w:rPr>
          <w:t>设计方案存在的不足</w:t>
        </w:r>
        <w:r w:rsidR="00E76D8C">
          <w:rPr>
            <w:noProof/>
            <w:webHidden/>
          </w:rPr>
          <w:tab/>
        </w:r>
        <w:r w:rsidR="00E76D8C">
          <w:rPr>
            <w:noProof/>
            <w:webHidden/>
          </w:rPr>
          <w:fldChar w:fldCharType="begin"/>
        </w:r>
        <w:r w:rsidR="00E76D8C">
          <w:rPr>
            <w:noProof/>
            <w:webHidden/>
          </w:rPr>
          <w:instrText xml:space="preserve"> PAGEREF _Toc117868499 \h </w:instrText>
        </w:r>
        <w:r w:rsidR="00E76D8C">
          <w:rPr>
            <w:noProof/>
            <w:webHidden/>
          </w:rPr>
        </w:r>
        <w:r w:rsidR="00E76D8C">
          <w:rPr>
            <w:noProof/>
            <w:webHidden/>
          </w:rPr>
          <w:fldChar w:fldCharType="separate"/>
        </w:r>
        <w:r w:rsidR="00E76D8C">
          <w:rPr>
            <w:noProof/>
            <w:webHidden/>
          </w:rPr>
          <w:t>4</w:t>
        </w:r>
        <w:r w:rsidR="00E76D8C">
          <w:rPr>
            <w:noProof/>
            <w:webHidden/>
          </w:rPr>
          <w:fldChar w:fldCharType="end"/>
        </w:r>
      </w:hyperlink>
    </w:p>
    <w:p w14:paraId="092E8241" w14:textId="17D0673E" w:rsidR="00E76D8C" w:rsidRDefault="00BE4D66">
      <w:pPr>
        <w:pStyle w:val="TOC2"/>
        <w:tabs>
          <w:tab w:val="left" w:pos="960"/>
          <w:tab w:val="right" w:leader="dot" w:pos="8949"/>
        </w:tabs>
        <w:rPr>
          <w:rFonts w:asciiTheme="minorHAnsi" w:eastAsiaTheme="minorEastAsia" w:hAnsiTheme="minorHAnsi" w:cstheme="minorBidi"/>
          <w:smallCaps w:val="0"/>
          <w:noProof/>
          <w:sz w:val="21"/>
          <w:szCs w:val="22"/>
        </w:rPr>
      </w:pPr>
      <w:hyperlink w:anchor="_Toc117868500" w:history="1">
        <w:r w:rsidR="00E76D8C" w:rsidRPr="00870226">
          <w:rPr>
            <w:rStyle w:val="aff0"/>
            <w:rFonts w:ascii="黑体" w:hAnsi="黑体" w:cs="Segoe UI"/>
            <w:noProof/>
          </w:rPr>
          <w:t>3.2</w:t>
        </w:r>
        <w:r w:rsidR="00E76D8C">
          <w:rPr>
            <w:rFonts w:asciiTheme="minorHAnsi" w:eastAsiaTheme="minorEastAsia" w:hAnsiTheme="minorHAnsi" w:cstheme="minorBidi"/>
            <w:smallCaps w:val="0"/>
            <w:noProof/>
            <w:sz w:val="21"/>
            <w:szCs w:val="22"/>
          </w:rPr>
          <w:tab/>
        </w:r>
        <w:r w:rsidR="00E76D8C" w:rsidRPr="00870226">
          <w:rPr>
            <w:rStyle w:val="aff0"/>
            <w:rFonts w:ascii="黑体" w:hAnsi="黑体" w:cs="Segoe UI"/>
            <w:noProof/>
            <w:shd w:val="clear" w:color="auto" w:fill="FFFFFF"/>
          </w:rPr>
          <w:t>实验心得</w:t>
        </w:r>
        <w:r w:rsidR="00E76D8C">
          <w:rPr>
            <w:noProof/>
            <w:webHidden/>
          </w:rPr>
          <w:tab/>
        </w:r>
        <w:r w:rsidR="00E76D8C">
          <w:rPr>
            <w:noProof/>
            <w:webHidden/>
          </w:rPr>
          <w:fldChar w:fldCharType="begin"/>
        </w:r>
        <w:r w:rsidR="00E76D8C">
          <w:rPr>
            <w:noProof/>
            <w:webHidden/>
          </w:rPr>
          <w:instrText xml:space="preserve"> PAGEREF _Toc117868500 \h </w:instrText>
        </w:r>
        <w:r w:rsidR="00E76D8C">
          <w:rPr>
            <w:noProof/>
            <w:webHidden/>
          </w:rPr>
        </w:r>
        <w:r w:rsidR="00E76D8C">
          <w:rPr>
            <w:noProof/>
            <w:webHidden/>
          </w:rPr>
          <w:fldChar w:fldCharType="separate"/>
        </w:r>
        <w:r w:rsidR="00E76D8C">
          <w:rPr>
            <w:noProof/>
            <w:webHidden/>
          </w:rPr>
          <w:t>4</w:t>
        </w:r>
        <w:r w:rsidR="00E76D8C">
          <w:rPr>
            <w:noProof/>
            <w:webHidden/>
          </w:rPr>
          <w:fldChar w:fldCharType="end"/>
        </w:r>
      </w:hyperlink>
    </w:p>
    <w:p w14:paraId="5847BF9E" w14:textId="6BA12956" w:rsidR="00E76D8C" w:rsidRDefault="00BE4D66">
      <w:pPr>
        <w:pStyle w:val="TOC2"/>
        <w:tabs>
          <w:tab w:val="left" w:pos="960"/>
          <w:tab w:val="right" w:leader="dot" w:pos="8949"/>
        </w:tabs>
        <w:rPr>
          <w:rFonts w:asciiTheme="minorHAnsi" w:eastAsiaTheme="minorEastAsia" w:hAnsiTheme="minorHAnsi" w:cstheme="minorBidi"/>
          <w:smallCaps w:val="0"/>
          <w:noProof/>
          <w:sz w:val="21"/>
          <w:szCs w:val="22"/>
        </w:rPr>
      </w:pPr>
      <w:hyperlink w:anchor="_Toc117868501" w:history="1">
        <w:r w:rsidR="00E76D8C" w:rsidRPr="00870226">
          <w:rPr>
            <w:rStyle w:val="aff0"/>
            <w:rFonts w:ascii="黑体" w:hAnsi="黑体" w:cs="Segoe UI"/>
            <w:noProof/>
          </w:rPr>
          <w:t>3.3</w:t>
        </w:r>
        <w:r w:rsidR="00E76D8C">
          <w:rPr>
            <w:rFonts w:asciiTheme="minorHAnsi" w:eastAsiaTheme="minorEastAsia" w:hAnsiTheme="minorHAnsi" w:cstheme="minorBidi"/>
            <w:smallCaps w:val="0"/>
            <w:noProof/>
            <w:sz w:val="21"/>
            <w:szCs w:val="22"/>
          </w:rPr>
          <w:tab/>
        </w:r>
        <w:r w:rsidR="00E76D8C" w:rsidRPr="00870226">
          <w:rPr>
            <w:rStyle w:val="aff0"/>
            <w:rFonts w:ascii="黑体" w:hAnsi="黑体" w:cs="Segoe UI"/>
            <w:noProof/>
            <w:shd w:val="clear" w:color="auto" w:fill="FFFFFF"/>
          </w:rPr>
          <w:t>意见与建议</w:t>
        </w:r>
        <w:r w:rsidR="00E76D8C">
          <w:rPr>
            <w:noProof/>
            <w:webHidden/>
          </w:rPr>
          <w:tab/>
        </w:r>
        <w:r w:rsidR="00E76D8C">
          <w:rPr>
            <w:noProof/>
            <w:webHidden/>
          </w:rPr>
          <w:fldChar w:fldCharType="begin"/>
        </w:r>
        <w:r w:rsidR="00E76D8C">
          <w:rPr>
            <w:noProof/>
            <w:webHidden/>
          </w:rPr>
          <w:instrText xml:space="preserve"> PAGEREF _Toc117868501 \h </w:instrText>
        </w:r>
        <w:r w:rsidR="00E76D8C">
          <w:rPr>
            <w:noProof/>
            <w:webHidden/>
          </w:rPr>
        </w:r>
        <w:r w:rsidR="00E76D8C">
          <w:rPr>
            <w:noProof/>
            <w:webHidden/>
          </w:rPr>
          <w:fldChar w:fldCharType="separate"/>
        </w:r>
        <w:r w:rsidR="00E76D8C">
          <w:rPr>
            <w:noProof/>
            <w:webHidden/>
          </w:rPr>
          <w:t>4</w:t>
        </w:r>
        <w:r w:rsidR="00E76D8C">
          <w:rPr>
            <w:noProof/>
            <w:webHidden/>
          </w:rPr>
          <w:fldChar w:fldCharType="end"/>
        </w:r>
      </w:hyperlink>
    </w:p>
    <w:p w14:paraId="701660B2" w14:textId="2953395E" w:rsidR="00A83D0C" w:rsidRDefault="007E77ED" w:rsidP="00A83D0C">
      <w:pPr>
        <w:sectPr w:rsidR="00A83D0C" w:rsidSect="00A83D0C">
          <w:headerReference w:type="default" r:id="rId15"/>
          <w:footerReference w:type="default" r:id="rId16"/>
          <w:footnotePr>
            <w:numRestart w:val="eachPage"/>
          </w:footnotePr>
          <w:pgSz w:w="11906" w:h="16838"/>
          <w:pgMar w:top="1843" w:right="1416" w:bottom="1418" w:left="1531" w:header="851" w:footer="992" w:gutter="0"/>
          <w:pgNumType w:fmt="upperRoman" w:start="1"/>
          <w:cols w:space="720"/>
          <w:docGrid w:type="linesAndChars" w:linePitch="459"/>
        </w:sectPr>
      </w:pPr>
      <w:r>
        <w:fldChar w:fldCharType="end"/>
      </w:r>
      <w:bookmarkEnd w:id="7"/>
      <w:bookmarkEnd w:id="8"/>
      <w:bookmarkEnd w:id="9"/>
      <w:bookmarkEnd w:id="10"/>
      <w:bookmarkEnd w:id="11"/>
      <w:bookmarkEnd w:id="12"/>
      <w:r w:rsidR="00A83D0C">
        <w:br w:type="page"/>
      </w:r>
    </w:p>
    <w:p w14:paraId="479E4279" w14:textId="7FD9E42B" w:rsidR="007E77ED" w:rsidRDefault="000657E9">
      <w:pPr>
        <w:pStyle w:val="10"/>
        <w:numPr>
          <w:ilvl w:val="0"/>
          <w:numId w:val="7"/>
        </w:numPr>
      </w:pPr>
      <w:bookmarkStart w:id="13" w:name="_Toc117868487"/>
      <w:r>
        <w:lastRenderedPageBreak/>
        <w:t>实验</w:t>
      </w:r>
      <w:r w:rsidR="00AA3072">
        <w:rPr>
          <w:rFonts w:hint="eastAsia"/>
        </w:rPr>
        <w:t>概述</w:t>
      </w:r>
      <w:bookmarkEnd w:id="13"/>
    </w:p>
    <w:p w14:paraId="136989B1" w14:textId="77777777" w:rsidR="000356A5" w:rsidRDefault="000356A5" w:rsidP="009A07AE">
      <w:pPr>
        <w:pStyle w:val="2"/>
        <w:tabs>
          <w:tab w:val="left" w:pos="567"/>
        </w:tabs>
        <w:ind w:right="240"/>
      </w:pPr>
      <w:bookmarkStart w:id="14" w:name="_Toc117868488"/>
      <w:r>
        <w:t>实验</w:t>
      </w:r>
      <w:r>
        <w:rPr>
          <w:rFonts w:hint="eastAsia"/>
        </w:rPr>
        <w:t>名称</w:t>
      </w:r>
      <w:bookmarkEnd w:id="14"/>
    </w:p>
    <w:p w14:paraId="52D4193A" w14:textId="77777777" w:rsidR="000356A5" w:rsidRPr="00A82FB3" w:rsidRDefault="000356A5" w:rsidP="000356A5">
      <w:pPr>
        <w:pStyle w:val="a3"/>
        <w:ind w:firstLine="480"/>
        <w:rPr>
          <w:rFonts w:ascii="宋体" w:hAnsi="宋体"/>
          <w:color w:val="333333"/>
          <w:shd w:val="clear" w:color="auto" w:fill="FFFFFF"/>
        </w:rPr>
      </w:pPr>
      <w:r w:rsidRPr="00A82FB3">
        <w:rPr>
          <w:rFonts w:ascii="宋体" w:hAnsi="宋体" w:hint="eastAsia"/>
          <w:color w:val="333333"/>
          <w:shd w:val="clear" w:color="auto" w:fill="FFFFFF"/>
        </w:rPr>
        <w:t>运动码表系统设计。</w:t>
      </w:r>
    </w:p>
    <w:p w14:paraId="2DD89C50" w14:textId="5410EE96" w:rsidR="000356A5" w:rsidRDefault="000356A5" w:rsidP="009A07AE">
      <w:pPr>
        <w:pStyle w:val="2"/>
        <w:tabs>
          <w:tab w:val="left" w:pos="567"/>
        </w:tabs>
        <w:ind w:right="240"/>
      </w:pPr>
      <w:bookmarkStart w:id="15" w:name="_Toc117868489"/>
      <w:r>
        <w:rPr>
          <w:rFonts w:hint="eastAsia"/>
        </w:rPr>
        <w:t>实验目的</w:t>
      </w:r>
      <w:bookmarkEnd w:id="15"/>
    </w:p>
    <w:p w14:paraId="3AF65DF6" w14:textId="177296F5" w:rsidR="000356A5" w:rsidRPr="00A82FB3" w:rsidRDefault="000356A5" w:rsidP="00167D38">
      <w:pPr>
        <w:pStyle w:val="a3"/>
        <w:ind w:firstLine="480"/>
        <w:rPr>
          <w:rFonts w:ascii="宋体" w:hAnsi="宋体"/>
          <w:color w:val="333333"/>
          <w:shd w:val="clear" w:color="auto" w:fill="FFFFFF"/>
        </w:rPr>
      </w:pPr>
      <w:r w:rsidRPr="00A82FB3">
        <w:rPr>
          <w:rFonts w:ascii="宋体" w:hAnsi="宋体" w:hint="eastAsia"/>
          <w:color w:val="333333"/>
          <w:shd w:val="clear" w:color="auto" w:fill="FFFFFF"/>
        </w:rPr>
        <w:t>实验</w:t>
      </w:r>
      <w:r w:rsidR="00B5058C" w:rsidRPr="00A82FB3">
        <w:rPr>
          <w:rFonts w:ascii="宋体" w:hAnsi="宋体" w:hint="eastAsia"/>
          <w:color w:val="333333"/>
          <w:shd w:val="clear" w:color="auto" w:fill="FFFFFF"/>
        </w:rPr>
        <w:t>将提供一个完整的数字逻辑实验包，</w:t>
      </w:r>
      <w:r w:rsidRPr="00A82FB3">
        <w:rPr>
          <w:rFonts w:ascii="宋体" w:hAnsi="宋体" w:hint="eastAsia"/>
          <w:color w:val="333333"/>
          <w:shd w:val="clear" w:color="auto" w:fill="FFFFFF"/>
        </w:rPr>
        <w:t>从</w:t>
      </w:r>
      <w:r w:rsidR="00B5058C" w:rsidRPr="00A82FB3">
        <w:rPr>
          <w:rFonts w:ascii="宋体" w:hAnsi="宋体" w:hint="eastAsia"/>
          <w:color w:val="333333"/>
          <w:shd w:val="clear" w:color="auto" w:fill="FFFFFF"/>
        </w:rPr>
        <w:t>真值表方式构建7段数码管驱动电路，</w:t>
      </w:r>
      <w:r w:rsidRPr="00A82FB3">
        <w:rPr>
          <w:rFonts w:ascii="宋体" w:hAnsi="宋体" w:hint="eastAsia"/>
          <w:color w:val="333333"/>
          <w:shd w:val="clear" w:color="auto" w:fill="FFFFFF"/>
        </w:rPr>
        <w:t>到</w:t>
      </w:r>
      <w:r w:rsidR="00B5058C" w:rsidRPr="00A82FB3">
        <w:rPr>
          <w:rFonts w:ascii="宋体" w:hAnsi="宋体" w:hint="eastAsia"/>
          <w:color w:val="333333"/>
          <w:shd w:val="clear" w:color="auto" w:fill="FFFFFF"/>
        </w:rPr>
        <w:t>逻辑表达式方式构建四位比较器，多路选择器，利用同步时序逻辑构建BCD计数器，</w:t>
      </w:r>
      <w:r w:rsidRPr="00A82FB3">
        <w:rPr>
          <w:rFonts w:ascii="宋体" w:hAnsi="宋体" w:hint="eastAsia"/>
          <w:color w:val="333333"/>
          <w:shd w:val="clear" w:color="auto" w:fill="FFFFFF"/>
        </w:rPr>
        <w:t>从简单的组合逻辑电路到复杂时序逻辑电路，</w:t>
      </w:r>
      <w:r w:rsidR="00B5058C" w:rsidRPr="00A82FB3">
        <w:rPr>
          <w:rFonts w:ascii="宋体" w:hAnsi="宋体" w:hint="eastAsia"/>
          <w:color w:val="333333"/>
          <w:shd w:val="clear" w:color="auto" w:fill="FFFFFF"/>
        </w:rPr>
        <w:t>最终集成实现为运动码表系统</w:t>
      </w:r>
      <w:r w:rsidRPr="00A82FB3">
        <w:rPr>
          <w:rFonts w:ascii="宋体" w:hAnsi="宋体" w:hint="eastAsia"/>
          <w:color w:val="333333"/>
          <w:shd w:val="clear" w:color="auto" w:fill="FFFFFF"/>
        </w:rPr>
        <w:t>。</w:t>
      </w:r>
    </w:p>
    <w:p w14:paraId="520560AF" w14:textId="2AEAF2D6" w:rsidR="000356A5" w:rsidRPr="00A82FB3" w:rsidRDefault="00B5058C" w:rsidP="00167D38">
      <w:pPr>
        <w:pStyle w:val="a3"/>
        <w:ind w:firstLine="480"/>
        <w:rPr>
          <w:rFonts w:ascii="宋体" w:hAnsi="宋体"/>
          <w:color w:val="333333"/>
          <w:shd w:val="clear" w:color="auto" w:fill="FFFFFF"/>
        </w:rPr>
      </w:pPr>
      <w:r w:rsidRPr="00A82FB3">
        <w:rPr>
          <w:rFonts w:ascii="宋体" w:hAnsi="宋体" w:hint="eastAsia"/>
          <w:color w:val="333333"/>
          <w:shd w:val="clear" w:color="auto" w:fill="FFFFFF"/>
        </w:rPr>
        <w:t>实验由简到难，层次递进，从器件到部件，从部件到系统，</w:t>
      </w:r>
      <w:r w:rsidR="000356A5" w:rsidRPr="00A82FB3">
        <w:rPr>
          <w:rFonts w:ascii="宋体" w:hAnsi="宋体" w:hint="eastAsia"/>
          <w:color w:val="333333"/>
          <w:shd w:val="clear" w:color="auto" w:fill="FFFFFF"/>
        </w:rPr>
        <w:t>通过本实验</w:t>
      </w:r>
      <w:r w:rsidR="000356A5" w:rsidRPr="00A82FB3">
        <w:rPr>
          <w:rFonts w:ascii="宋体" w:hAnsi="宋体"/>
          <w:color w:val="333333"/>
          <w:shd w:val="clear" w:color="auto" w:fill="FFFFFF"/>
        </w:rPr>
        <w:t>的</w:t>
      </w:r>
      <w:r w:rsidR="000356A5" w:rsidRPr="00A82FB3">
        <w:rPr>
          <w:rFonts w:ascii="宋体" w:hAnsi="宋体" w:hint="eastAsia"/>
          <w:color w:val="333333"/>
          <w:shd w:val="clear" w:color="auto" w:fill="FFFFFF"/>
        </w:rPr>
        <w:t>设计</w:t>
      </w:r>
      <w:r w:rsidR="000356A5" w:rsidRPr="00A82FB3">
        <w:rPr>
          <w:rFonts w:ascii="宋体" w:hAnsi="宋体"/>
          <w:color w:val="333333"/>
          <w:shd w:val="clear" w:color="auto" w:fill="FFFFFF"/>
        </w:rPr>
        <w:t>、仿真、</w:t>
      </w:r>
      <w:r w:rsidR="000356A5" w:rsidRPr="00A82FB3">
        <w:rPr>
          <w:rFonts w:ascii="宋体" w:hAnsi="宋体" w:hint="eastAsia"/>
          <w:color w:val="333333"/>
          <w:shd w:val="clear" w:color="auto" w:fill="FFFFFF"/>
        </w:rPr>
        <w:t>验证3个</w:t>
      </w:r>
      <w:r w:rsidR="000356A5" w:rsidRPr="00A82FB3">
        <w:rPr>
          <w:rFonts w:ascii="宋体" w:hAnsi="宋体"/>
          <w:color w:val="333333"/>
          <w:shd w:val="clear" w:color="auto" w:fill="FFFFFF"/>
        </w:rPr>
        <w:t>训练</w:t>
      </w:r>
      <w:r w:rsidR="000356A5" w:rsidRPr="00A82FB3">
        <w:rPr>
          <w:rFonts w:ascii="宋体" w:hAnsi="宋体" w:hint="eastAsia"/>
          <w:color w:val="333333"/>
          <w:shd w:val="clear" w:color="auto" w:fill="FFFFFF"/>
        </w:rPr>
        <w:t>过程</w:t>
      </w:r>
      <w:r w:rsidR="000356A5" w:rsidRPr="00A82FB3">
        <w:rPr>
          <w:rFonts w:ascii="宋体" w:hAnsi="宋体"/>
          <w:color w:val="333333"/>
          <w:shd w:val="clear" w:color="auto" w:fill="FFFFFF"/>
        </w:rPr>
        <w:t>使同学们</w:t>
      </w:r>
      <w:r w:rsidR="000356A5" w:rsidRPr="00A82FB3">
        <w:rPr>
          <w:rFonts w:ascii="宋体" w:hAnsi="宋体" w:hint="eastAsia"/>
          <w:color w:val="333333"/>
          <w:shd w:val="clear" w:color="auto" w:fill="FFFFFF"/>
        </w:rPr>
        <w:t>掌握小型数字</w:t>
      </w:r>
      <w:r w:rsidR="000356A5" w:rsidRPr="00A82FB3">
        <w:rPr>
          <w:rFonts w:ascii="宋体" w:hAnsi="宋体"/>
          <w:color w:val="333333"/>
          <w:shd w:val="clear" w:color="auto" w:fill="FFFFFF"/>
        </w:rPr>
        <w:t>电路系统</w:t>
      </w:r>
      <w:r w:rsidR="000356A5" w:rsidRPr="00A82FB3">
        <w:rPr>
          <w:rFonts w:ascii="宋体" w:hAnsi="宋体" w:hint="eastAsia"/>
          <w:color w:val="333333"/>
          <w:shd w:val="clear" w:color="auto" w:fill="FFFFFF"/>
        </w:rPr>
        <w:t>的设计、仿真、调试</w:t>
      </w:r>
      <w:r w:rsidR="000356A5" w:rsidRPr="00A82FB3">
        <w:rPr>
          <w:rFonts w:ascii="宋体" w:hAnsi="宋体"/>
          <w:color w:val="333333"/>
          <w:shd w:val="clear" w:color="auto" w:fill="FFFFFF"/>
        </w:rPr>
        <w:t>方法</w:t>
      </w:r>
      <w:r w:rsidR="000356A5" w:rsidRPr="00A82FB3">
        <w:rPr>
          <w:rFonts w:ascii="宋体" w:hAnsi="宋体" w:hint="eastAsia"/>
          <w:color w:val="333333"/>
          <w:shd w:val="clear" w:color="auto" w:fill="FFFFFF"/>
        </w:rPr>
        <w:t>以及</w:t>
      </w:r>
      <w:r w:rsidR="000356A5" w:rsidRPr="00A82FB3">
        <w:rPr>
          <w:rFonts w:ascii="宋体" w:hAnsi="宋体"/>
          <w:color w:val="333333"/>
          <w:shd w:val="clear" w:color="auto" w:fill="FFFFFF"/>
        </w:rPr>
        <w:t>电路模块封装的方法</w:t>
      </w:r>
      <w:r w:rsidR="000356A5" w:rsidRPr="00A82FB3">
        <w:rPr>
          <w:rFonts w:ascii="宋体" w:hAnsi="宋体" w:hint="eastAsia"/>
          <w:color w:val="333333"/>
          <w:shd w:val="clear" w:color="auto" w:fill="FFFFFF"/>
        </w:rPr>
        <w:t>。</w:t>
      </w:r>
    </w:p>
    <w:p w14:paraId="0926A059" w14:textId="6572A5CD" w:rsidR="000356A5" w:rsidRPr="000356A5" w:rsidRDefault="000356A5" w:rsidP="000356A5">
      <w:pPr>
        <w:pStyle w:val="2"/>
        <w:tabs>
          <w:tab w:val="clear" w:pos="601"/>
          <w:tab w:val="left" w:pos="567"/>
        </w:tabs>
        <w:ind w:right="240"/>
      </w:pPr>
      <w:bookmarkStart w:id="16" w:name="_Toc117868490"/>
      <w:r w:rsidRPr="000356A5">
        <w:rPr>
          <w:rFonts w:hint="eastAsia"/>
        </w:rPr>
        <w:t>实验</w:t>
      </w:r>
      <w:r w:rsidR="005773AF">
        <w:rPr>
          <w:rFonts w:hint="eastAsia"/>
        </w:rPr>
        <w:t>环境</w:t>
      </w:r>
      <w:bookmarkEnd w:id="16"/>
    </w:p>
    <w:p w14:paraId="08909D5B" w14:textId="2CE42389" w:rsidR="000356A5" w:rsidRPr="00C71B73" w:rsidRDefault="002B0F64" w:rsidP="000356A5">
      <w:pPr>
        <w:pStyle w:val="a3"/>
        <w:ind w:firstLine="480"/>
        <w:rPr>
          <w:color w:val="333333"/>
          <w:shd w:val="clear" w:color="auto" w:fill="FFFFFF"/>
        </w:rPr>
      </w:pPr>
      <w:r w:rsidRPr="00C71B73">
        <w:rPr>
          <w:color w:val="333333"/>
          <w:shd w:val="clear" w:color="auto" w:fill="FFFFFF"/>
        </w:rPr>
        <w:t>软件：</w:t>
      </w:r>
      <w:r w:rsidR="000356A5" w:rsidRPr="00C71B73">
        <w:rPr>
          <w:color w:val="333333"/>
          <w:shd w:val="clear" w:color="auto" w:fill="FFFFFF"/>
        </w:rPr>
        <w:t>Logisim2.15.0.2</w:t>
      </w:r>
      <w:r w:rsidR="000356A5" w:rsidRPr="00C71B73">
        <w:rPr>
          <w:color w:val="333333"/>
          <w:shd w:val="clear" w:color="auto" w:fill="FFFFFF"/>
        </w:rPr>
        <w:t>软件一套。</w:t>
      </w:r>
    </w:p>
    <w:p w14:paraId="4734019B" w14:textId="70B3F9E9" w:rsidR="002B0F64" w:rsidRPr="00C71B73" w:rsidRDefault="002B0F64" w:rsidP="000356A5">
      <w:pPr>
        <w:pStyle w:val="a3"/>
        <w:ind w:firstLine="480"/>
        <w:rPr>
          <w:color w:val="333333"/>
          <w:shd w:val="clear" w:color="auto" w:fill="FFFFFF"/>
        </w:rPr>
      </w:pPr>
      <w:r w:rsidRPr="00C71B73">
        <w:rPr>
          <w:color w:val="333333"/>
          <w:shd w:val="clear" w:color="auto" w:fill="FFFFFF"/>
        </w:rPr>
        <w:t>平台：</w:t>
      </w:r>
      <w:r w:rsidRPr="00C71B73">
        <w:rPr>
          <w:color w:val="333333"/>
          <w:shd w:val="clear" w:color="auto" w:fill="FFFFFF"/>
        </w:rPr>
        <w:t>https://www.educoder.net</w:t>
      </w:r>
    </w:p>
    <w:p w14:paraId="60953D7B" w14:textId="586A82BE" w:rsidR="00B5058C" w:rsidRDefault="000356A5" w:rsidP="00B5058C">
      <w:pPr>
        <w:pStyle w:val="2"/>
        <w:tabs>
          <w:tab w:val="left" w:pos="567"/>
        </w:tabs>
        <w:ind w:right="240"/>
      </w:pPr>
      <w:bookmarkStart w:id="17" w:name="_Toc117868491"/>
      <w:r>
        <w:rPr>
          <w:rFonts w:hint="eastAsia"/>
        </w:rPr>
        <w:t>实验内容</w:t>
      </w:r>
      <w:bookmarkEnd w:id="17"/>
    </w:p>
    <w:p w14:paraId="2C9B2DDB" w14:textId="6D2D7435" w:rsidR="00A26CD6" w:rsidRPr="00C71B73" w:rsidRDefault="00B5058C" w:rsidP="00167D38">
      <w:pPr>
        <w:pStyle w:val="a3"/>
        <w:ind w:firstLine="480"/>
        <w:rPr>
          <w:color w:val="333333"/>
          <w:shd w:val="clear" w:color="auto" w:fill="FFFFFF"/>
        </w:rPr>
      </w:pPr>
      <w:r w:rsidRPr="00C71B73">
        <w:rPr>
          <w:color w:val="333333"/>
          <w:shd w:val="clear" w:color="auto" w:fill="FFFFFF"/>
        </w:rPr>
        <w:t>设计一个运动码表系统，具体内容及要求如下：</w:t>
      </w:r>
      <w:r w:rsidRPr="00C71B73">
        <w:rPr>
          <w:color w:val="333333"/>
          <w:shd w:val="clear" w:color="auto" w:fill="FFFFFF"/>
        </w:rPr>
        <w:t xml:space="preserve"> </w:t>
      </w:r>
    </w:p>
    <w:p w14:paraId="7716000A" w14:textId="77777777" w:rsidR="00A26CD6" w:rsidRPr="00C71B73" w:rsidRDefault="00B5058C" w:rsidP="00167D38">
      <w:pPr>
        <w:pStyle w:val="a3"/>
        <w:ind w:firstLine="480"/>
        <w:rPr>
          <w:color w:val="333333"/>
          <w:shd w:val="clear" w:color="auto" w:fill="FFFFFF"/>
        </w:rPr>
      </w:pPr>
      <w:r w:rsidRPr="00C71B73">
        <w:rPr>
          <w:color w:val="333333"/>
          <w:shd w:val="clear" w:color="auto" w:fill="FFFFFF"/>
        </w:rPr>
        <w:t>输入：</w:t>
      </w:r>
      <w:r w:rsidRPr="00C71B73">
        <w:rPr>
          <w:color w:val="333333"/>
          <w:shd w:val="clear" w:color="auto" w:fill="FFFFFF"/>
        </w:rPr>
        <w:t>4</w:t>
      </w:r>
      <w:r w:rsidRPr="00C71B73">
        <w:rPr>
          <w:color w:val="333333"/>
          <w:shd w:val="clear" w:color="auto" w:fill="FFFFFF"/>
        </w:rPr>
        <w:t>个按钮</w:t>
      </w:r>
      <w:r w:rsidR="00A26CD6" w:rsidRPr="00C71B73">
        <w:rPr>
          <w:color w:val="333333"/>
          <w:shd w:val="clear" w:color="auto" w:fill="FFFFFF"/>
        </w:rPr>
        <w:t>，分别为</w:t>
      </w:r>
      <w:r w:rsidR="00A26CD6" w:rsidRPr="00C71B73">
        <w:rPr>
          <w:color w:val="333333"/>
          <w:shd w:val="clear" w:color="auto" w:fill="FFFFFF"/>
        </w:rPr>
        <w:t>Start</w:t>
      </w:r>
      <w:r w:rsidR="00A26CD6" w:rsidRPr="00C71B73">
        <w:rPr>
          <w:color w:val="333333"/>
          <w:shd w:val="clear" w:color="auto" w:fill="FFFFFF"/>
        </w:rPr>
        <w:t>、</w:t>
      </w:r>
      <w:r w:rsidR="00A26CD6" w:rsidRPr="00C71B73">
        <w:rPr>
          <w:color w:val="333333"/>
          <w:shd w:val="clear" w:color="auto" w:fill="FFFFFF"/>
        </w:rPr>
        <w:t>Stop</w:t>
      </w:r>
      <w:r w:rsidR="00A26CD6" w:rsidRPr="00C71B73">
        <w:rPr>
          <w:color w:val="333333"/>
          <w:shd w:val="clear" w:color="auto" w:fill="FFFFFF"/>
        </w:rPr>
        <w:t>、</w:t>
      </w:r>
      <w:r w:rsidR="00A26CD6" w:rsidRPr="00C71B73">
        <w:rPr>
          <w:color w:val="333333"/>
          <w:shd w:val="clear" w:color="auto" w:fill="FFFFFF"/>
        </w:rPr>
        <w:t>Store</w:t>
      </w:r>
      <w:r w:rsidR="00A26CD6" w:rsidRPr="00C71B73">
        <w:rPr>
          <w:color w:val="333333"/>
          <w:shd w:val="clear" w:color="auto" w:fill="FFFFFF"/>
        </w:rPr>
        <w:t>和</w:t>
      </w:r>
      <w:r w:rsidR="00A26CD6" w:rsidRPr="00C71B73">
        <w:rPr>
          <w:color w:val="333333"/>
          <w:shd w:val="clear" w:color="auto" w:fill="FFFFFF"/>
        </w:rPr>
        <w:t>Reset</w:t>
      </w:r>
      <w:r w:rsidRPr="00C71B73">
        <w:rPr>
          <w:color w:val="333333"/>
          <w:shd w:val="clear" w:color="auto" w:fill="FFFFFF"/>
        </w:rPr>
        <w:t>。</w:t>
      </w:r>
      <w:r w:rsidRPr="00C71B73">
        <w:rPr>
          <w:color w:val="333333"/>
          <w:shd w:val="clear" w:color="auto" w:fill="FFFFFF"/>
        </w:rPr>
        <w:t xml:space="preserve"> </w:t>
      </w:r>
    </w:p>
    <w:p w14:paraId="330C5FE6" w14:textId="34B7E129" w:rsidR="00A26CD6" w:rsidRPr="00C71B73" w:rsidRDefault="00B5058C" w:rsidP="00167D38">
      <w:pPr>
        <w:pStyle w:val="a3"/>
        <w:ind w:firstLine="480"/>
        <w:rPr>
          <w:color w:val="333333"/>
          <w:shd w:val="clear" w:color="auto" w:fill="FFFFFF"/>
        </w:rPr>
      </w:pPr>
      <w:r w:rsidRPr="00C71B73">
        <w:rPr>
          <w:color w:val="333333"/>
          <w:shd w:val="clear" w:color="auto" w:fill="FFFFFF"/>
        </w:rPr>
        <w:t>输出：</w:t>
      </w:r>
      <w:r w:rsidRPr="00C71B73">
        <w:rPr>
          <w:color w:val="333333"/>
          <w:shd w:val="clear" w:color="auto" w:fill="FFFFFF"/>
        </w:rPr>
        <w:t>4</w:t>
      </w:r>
      <w:r w:rsidRPr="00C71B73">
        <w:rPr>
          <w:color w:val="333333"/>
          <w:shd w:val="clear" w:color="auto" w:fill="FFFFFF"/>
        </w:rPr>
        <w:t>个</w:t>
      </w:r>
      <w:r w:rsidRPr="00C71B73">
        <w:rPr>
          <w:color w:val="333333"/>
          <w:shd w:val="clear" w:color="auto" w:fill="FFFFFF"/>
        </w:rPr>
        <w:t>7</w:t>
      </w:r>
      <w:r w:rsidRPr="00C71B73">
        <w:rPr>
          <w:color w:val="333333"/>
          <w:shd w:val="clear" w:color="auto" w:fill="FFFFFF"/>
        </w:rPr>
        <w:t>段数码</w:t>
      </w:r>
      <w:proofErr w:type="gramStart"/>
      <w:r w:rsidRPr="00C71B73">
        <w:rPr>
          <w:color w:val="333333"/>
          <w:shd w:val="clear" w:color="auto" w:fill="FFFFFF"/>
        </w:rPr>
        <w:t>管显示</w:t>
      </w:r>
      <w:proofErr w:type="gramEnd"/>
      <w:r w:rsidRPr="00C71B73">
        <w:rPr>
          <w:color w:val="333333"/>
          <w:shd w:val="clear" w:color="auto" w:fill="FFFFFF"/>
        </w:rPr>
        <w:t>数字</w:t>
      </w:r>
      <w:r w:rsidR="00A26CD6" w:rsidRPr="00C71B73">
        <w:rPr>
          <w:color w:val="333333"/>
          <w:shd w:val="clear" w:color="auto" w:fill="FFFFFF"/>
        </w:rPr>
        <w:t>，分别显示</w:t>
      </w:r>
      <w:r w:rsidR="002B31ED">
        <w:rPr>
          <w:rFonts w:hint="eastAsia"/>
          <w:color w:val="333333"/>
          <w:shd w:val="clear" w:color="auto" w:fill="FFFFFF"/>
        </w:rPr>
        <w:t>秒</w:t>
      </w:r>
      <w:r w:rsidR="00A26CD6" w:rsidRPr="00C71B73">
        <w:rPr>
          <w:color w:val="333333"/>
          <w:shd w:val="clear" w:color="auto" w:fill="FFFFFF"/>
        </w:rPr>
        <w:t>和</w:t>
      </w:r>
      <w:r w:rsidR="002B31ED">
        <w:rPr>
          <w:rFonts w:hint="eastAsia"/>
          <w:color w:val="333333"/>
          <w:shd w:val="clear" w:color="auto" w:fill="FFFFFF"/>
        </w:rPr>
        <w:t>百分秒</w:t>
      </w:r>
      <w:r w:rsidRPr="00C71B73">
        <w:rPr>
          <w:color w:val="333333"/>
          <w:shd w:val="clear" w:color="auto" w:fill="FFFFFF"/>
        </w:rPr>
        <w:t>。</w:t>
      </w:r>
      <w:r w:rsidRPr="00C71B73">
        <w:rPr>
          <w:color w:val="333333"/>
          <w:shd w:val="clear" w:color="auto" w:fill="FFFFFF"/>
        </w:rPr>
        <w:t xml:space="preserve"> </w:t>
      </w:r>
    </w:p>
    <w:p w14:paraId="14C821F0" w14:textId="77777777" w:rsidR="00A26CD6" w:rsidRPr="00C71B73" w:rsidRDefault="00B5058C" w:rsidP="00167D38">
      <w:pPr>
        <w:pStyle w:val="a3"/>
        <w:ind w:firstLine="480"/>
        <w:rPr>
          <w:color w:val="333333"/>
          <w:shd w:val="clear" w:color="auto" w:fill="FFFFFF"/>
        </w:rPr>
      </w:pPr>
      <w:r w:rsidRPr="00C71B73">
        <w:rPr>
          <w:color w:val="333333"/>
          <w:shd w:val="clear" w:color="auto" w:fill="FFFFFF"/>
        </w:rPr>
        <w:t>具体功能：</w:t>
      </w:r>
      <w:r w:rsidRPr="00C71B73">
        <w:rPr>
          <w:color w:val="333333"/>
          <w:shd w:val="clear" w:color="auto" w:fill="FFFFFF"/>
        </w:rPr>
        <w:t xml:space="preserve"> </w:t>
      </w:r>
    </w:p>
    <w:p w14:paraId="642A8677" w14:textId="15A57744" w:rsidR="00A26CD6" w:rsidRPr="00C71B73" w:rsidRDefault="00C71B73" w:rsidP="00167D38">
      <w:pPr>
        <w:pStyle w:val="a3"/>
        <w:ind w:firstLine="480"/>
        <w:rPr>
          <w:color w:val="333333"/>
          <w:shd w:val="clear" w:color="auto" w:fill="FFFFFF"/>
        </w:rPr>
      </w:pPr>
      <w:r>
        <w:rPr>
          <w:rFonts w:hint="eastAsia"/>
          <w:color w:val="333333"/>
          <w:shd w:val="clear" w:color="auto" w:fill="FFFFFF"/>
        </w:rPr>
        <w:t>（</w:t>
      </w:r>
      <w:r>
        <w:rPr>
          <w:rFonts w:hint="eastAsia"/>
          <w:color w:val="333333"/>
          <w:shd w:val="clear" w:color="auto" w:fill="FFFFFF"/>
        </w:rPr>
        <w:t>1</w:t>
      </w:r>
      <w:r>
        <w:rPr>
          <w:rFonts w:hint="eastAsia"/>
          <w:color w:val="333333"/>
          <w:shd w:val="clear" w:color="auto" w:fill="FFFFFF"/>
        </w:rPr>
        <w:t>）</w:t>
      </w:r>
      <w:r w:rsidR="00B5058C" w:rsidRPr="00C71B73">
        <w:rPr>
          <w:color w:val="333333"/>
          <w:shd w:val="clear" w:color="auto" w:fill="FFFFFF"/>
        </w:rPr>
        <w:t>当按下</w:t>
      </w:r>
      <w:r w:rsidR="00B5058C" w:rsidRPr="00C71B73">
        <w:rPr>
          <w:color w:val="333333"/>
          <w:shd w:val="clear" w:color="auto" w:fill="FFFFFF"/>
        </w:rPr>
        <w:t>Start</w:t>
      </w:r>
      <w:r w:rsidR="00B5058C" w:rsidRPr="00C71B73">
        <w:rPr>
          <w:color w:val="333333"/>
          <w:shd w:val="clear" w:color="auto" w:fill="FFFFFF"/>
        </w:rPr>
        <w:t>时，计时器清零，重新开始计时；</w:t>
      </w:r>
      <w:r w:rsidR="00B5058C" w:rsidRPr="00C71B73">
        <w:rPr>
          <w:color w:val="333333"/>
          <w:shd w:val="clear" w:color="auto" w:fill="FFFFFF"/>
        </w:rPr>
        <w:t xml:space="preserve"> </w:t>
      </w:r>
    </w:p>
    <w:p w14:paraId="094678C8" w14:textId="1A4E1F3E" w:rsidR="00A26CD6" w:rsidRPr="00C71B73" w:rsidRDefault="00C71B73" w:rsidP="00167D38">
      <w:pPr>
        <w:pStyle w:val="a3"/>
        <w:ind w:firstLine="480"/>
        <w:rPr>
          <w:color w:val="333333"/>
          <w:shd w:val="clear" w:color="auto" w:fill="FFFFFF"/>
        </w:rPr>
      </w:pPr>
      <w:r>
        <w:rPr>
          <w:rFonts w:hint="eastAsia"/>
          <w:color w:val="333333"/>
          <w:shd w:val="clear" w:color="auto" w:fill="FFFFFF"/>
        </w:rPr>
        <w:t>（</w:t>
      </w:r>
      <w:r>
        <w:rPr>
          <w:rFonts w:hint="eastAsia"/>
          <w:color w:val="333333"/>
          <w:shd w:val="clear" w:color="auto" w:fill="FFFFFF"/>
        </w:rPr>
        <w:t>2</w:t>
      </w:r>
      <w:r>
        <w:rPr>
          <w:rFonts w:hint="eastAsia"/>
          <w:color w:val="333333"/>
          <w:shd w:val="clear" w:color="auto" w:fill="FFFFFF"/>
        </w:rPr>
        <w:t>）</w:t>
      </w:r>
      <w:r w:rsidR="00B5058C" w:rsidRPr="00C71B73">
        <w:rPr>
          <w:color w:val="333333"/>
          <w:shd w:val="clear" w:color="auto" w:fill="FFFFFF"/>
        </w:rPr>
        <w:t>当按下</w:t>
      </w:r>
      <w:r w:rsidR="00B5058C" w:rsidRPr="00C71B73">
        <w:rPr>
          <w:color w:val="333333"/>
          <w:shd w:val="clear" w:color="auto" w:fill="FFFFFF"/>
        </w:rPr>
        <w:t>Stop</w:t>
      </w:r>
      <w:r w:rsidR="00B5058C" w:rsidRPr="00C71B73">
        <w:rPr>
          <w:color w:val="333333"/>
          <w:shd w:val="clear" w:color="auto" w:fill="FFFFFF"/>
        </w:rPr>
        <w:t>时，计时器停止计时，显示计时数据；</w:t>
      </w:r>
      <w:r w:rsidR="00B5058C" w:rsidRPr="00C71B73">
        <w:rPr>
          <w:color w:val="333333"/>
          <w:shd w:val="clear" w:color="auto" w:fill="FFFFFF"/>
        </w:rPr>
        <w:t xml:space="preserve"> </w:t>
      </w:r>
    </w:p>
    <w:p w14:paraId="2E118A15" w14:textId="11E5B069" w:rsidR="00167D38" w:rsidRPr="00C71B73" w:rsidRDefault="00C71B73" w:rsidP="00167D38">
      <w:pPr>
        <w:pStyle w:val="a3"/>
        <w:ind w:firstLine="480"/>
        <w:rPr>
          <w:color w:val="333333"/>
          <w:shd w:val="clear" w:color="auto" w:fill="FFFFFF"/>
        </w:rPr>
      </w:pPr>
      <w:r>
        <w:rPr>
          <w:rFonts w:hint="eastAsia"/>
          <w:color w:val="333333"/>
          <w:shd w:val="clear" w:color="auto" w:fill="FFFFFF"/>
        </w:rPr>
        <w:t>（</w:t>
      </w:r>
      <w:r>
        <w:rPr>
          <w:rFonts w:hint="eastAsia"/>
          <w:color w:val="333333"/>
          <w:shd w:val="clear" w:color="auto" w:fill="FFFFFF"/>
        </w:rPr>
        <w:t>3</w:t>
      </w:r>
      <w:r>
        <w:rPr>
          <w:rFonts w:hint="eastAsia"/>
          <w:color w:val="333333"/>
          <w:shd w:val="clear" w:color="auto" w:fill="FFFFFF"/>
        </w:rPr>
        <w:t>）</w:t>
      </w:r>
      <w:r w:rsidR="00B5058C" w:rsidRPr="00C71B73">
        <w:rPr>
          <w:color w:val="333333"/>
          <w:shd w:val="clear" w:color="auto" w:fill="FFFFFF"/>
        </w:rPr>
        <w:t>当按下</w:t>
      </w:r>
      <w:r w:rsidR="00B5058C" w:rsidRPr="00C71B73">
        <w:rPr>
          <w:color w:val="333333"/>
          <w:shd w:val="clear" w:color="auto" w:fill="FFFFFF"/>
        </w:rPr>
        <w:t>Store</w:t>
      </w:r>
      <w:r w:rsidR="00B5058C" w:rsidRPr="00C71B73">
        <w:rPr>
          <w:color w:val="333333"/>
          <w:shd w:val="clear" w:color="auto" w:fill="FFFFFF"/>
        </w:rPr>
        <w:t>时，若当前计时数据小于系统记录，则更新系统记录，并显示当前计时数据；否则不更新系统记录，但显示系统记录。</w:t>
      </w:r>
    </w:p>
    <w:p w14:paraId="71EB2630" w14:textId="5113C653" w:rsidR="00167D38" w:rsidRPr="00C71B73" w:rsidRDefault="00C71B73" w:rsidP="00167D38">
      <w:pPr>
        <w:pStyle w:val="a3"/>
        <w:ind w:firstLine="480"/>
        <w:rPr>
          <w:color w:val="333333"/>
          <w:shd w:val="clear" w:color="auto" w:fill="FFFFFF"/>
        </w:rPr>
      </w:pPr>
      <w:r>
        <w:rPr>
          <w:rFonts w:hint="eastAsia"/>
          <w:color w:val="333333"/>
          <w:shd w:val="clear" w:color="auto" w:fill="FFFFFF"/>
        </w:rPr>
        <w:t>（</w:t>
      </w:r>
      <w:r>
        <w:rPr>
          <w:rFonts w:hint="eastAsia"/>
          <w:color w:val="333333"/>
          <w:shd w:val="clear" w:color="auto" w:fill="FFFFFF"/>
        </w:rPr>
        <w:t>4</w:t>
      </w:r>
      <w:r>
        <w:rPr>
          <w:rFonts w:hint="eastAsia"/>
          <w:color w:val="333333"/>
          <w:shd w:val="clear" w:color="auto" w:fill="FFFFFF"/>
        </w:rPr>
        <w:t>）</w:t>
      </w:r>
      <w:r w:rsidR="00A26CD6" w:rsidRPr="00C71B73">
        <w:rPr>
          <w:color w:val="333333"/>
          <w:shd w:val="clear" w:color="auto" w:fill="FFFFFF"/>
        </w:rPr>
        <w:t>当按下</w:t>
      </w:r>
      <w:r w:rsidR="00A26CD6" w:rsidRPr="00C71B73">
        <w:rPr>
          <w:color w:val="333333"/>
          <w:shd w:val="clear" w:color="auto" w:fill="FFFFFF"/>
        </w:rPr>
        <w:t>Reset</w:t>
      </w:r>
      <w:r w:rsidR="00A26CD6" w:rsidRPr="00C71B73">
        <w:rPr>
          <w:color w:val="333333"/>
          <w:shd w:val="clear" w:color="auto" w:fill="FFFFFF"/>
        </w:rPr>
        <w:t>时，复位，计时</w:t>
      </w:r>
      <w:r w:rsidR="00A26CD6" w:rsidRPr="00C71B73">
        <w:rPr>
          <w:color w:val="333333"/>
          <w:shd w:val="clear" w:color="auto" w:fill="FFFFFF"/>
        </w:rPr>
        <w:t xml:space="preserve">=0.00, </w:t>
      </w:r>
      <w:r w:rsidR="00A26CD6" w:rsidRPr="00C71B73">
        <w:rPr>
          <w:color w:val="333333"/>
          <w:shd w:val="clear" w:color="auto" w:fill="FFFFFF"/>
        </w:rPr>
        <w:t>系统记录</w:t>
      </w:r>
      <w:r w:rsidR="00A26CD6" w:rsidRPr="00C71B73">
        <w:rPr>
          <w:color w:val="333333"/>
          <w:shd w:val="clear" w:color="auto" w:fill="FFFFFF"/>
        </w:rPr>
        <w:t>=99.99</w:t>
      </w:r>
      <w:r w:rsidR="00A26CD6" w:rsidRPr="00C71B73">
        <w:rPr>
          <w:color w:val="333333"/>
          <w:shd w:val="clear" w:color="auto" w:fill="FFFFFF"/>
        </w:rPr>
        <w:t>。</w:t>
      </w:r>
    </w:p>
    <w:p w14:paraId="1AA79A25" w14:textId="351F788C" w:rsidR="00A26CD6" w:rsidRDefault="000356A5" w:rsidP="00A26CD6">
      <w:pPr>
        <w:pStyle w:val="2"/>
        <w:tabs>
          <w:tab w:val="left" w:pos="567"/>
        </w:tabs>
        <w:ind w:right="240"/>
      </w:pPr>
      <w:bookmarkStart w:id="18" w:name="_Toc117868492"/>
      <w:r>
        <w:rPr>
          <w:rFonts w:hint="eastAsia"/>
        </w:rPr>
        <w:lastRenderedPageBreak/>
        <w:t>实验</w:t>
      </w:r>
      <w:r w:rsidR="00A26CD6">
        <w:rPr>
          <w:rFonts w:hint="eastAsia"/>
        </w:rPr>
        <w:t>要求</w:t>
      </w:r>
      <w:bookmarkEnd w:id="18"/>
    </w:p>
    <w:p w14:paraId="7E84DD99" w14:textId="77777777" w:rsidR="00FE07E1" w:rsidRPr="00C71B73" w:rsidRDefault="00A26CD6" w:rsidP="00A82FB3">
      <w:pPr>
        <w:pStyle w:val="a3"/>
        <w:numPr>
          <w:ilvl w:val="0"/>
          <w:numId w:val="23"/>
        </w:numPr>
        <w:ind w:firstLineChars="0"/>
        <w:rPr>
          <w:color w:val="333333"/>
          <w:shd w:val="clear" w:color="auto" w:fill="FFFFFF"/>
        </w:rPr>
      </w:pPr>
      <w:r w:rsidRPr="00C71B73">
        <w:rPr>
          <w:color w:val="333333"/>
          <w:shd w:val="clear" w:color="auto" w:fill="FFFFFF"/>
        </w:rPr>
        <w:t>根据给定的实验包，将运动码表系统切分为一个个实验单元</w:t>
      </w:r>
      <w:r w:rsidR="00FE07E1" w:rsidRPr="00C71B73">
        <w:rPr>
          <w:color w:val="333333"/>
          <w:shd w:val="clear" w:color="auto" w:fill="FFFFFF"/>
        </w:rPr>
        <w:t>；</w:t>
      </w:r>
    </w:p>
    <w:p w14:paraId="12DF5119" w14:textId="7ED549E3" w:rsidR="00A26CD6" w:rsidRPr="00C71B73" w:rsidRDefault="00FE07E1" w:rsidP="00A82FB3">
      <w:pPr>
        <w:pStyle w:val="a3"/>
        <w:numPr>
          <w:ilvl w:val="0"/>
          <w:numId w:val="23"/>
        </w:numPr>
        <w:ind w:firstLineChars="0"/>
        <w:rPr>
          <w:color w:val="333333"/>
          <w:shd w:val="clear" w:color="auto" w:fill="FFFFFF"/>
        </w:rPr>
      </w:pPr>
      <w:r w:rsidRPr="00C71B73">
        <w:rPr>
          <w:color w:val="333333"/>
          <w:shd w:val="clear" w:color="auto" w:fill="FFFFFF"/>
        </w:rPr>
        <w:t>对每一个实验单元，按要求</w:t>
      </w:r>
      <w:r w:rsidR="00A26CD6" w:rsidRPr="00C71B73">
        <w:rPr>
          <w:color w:val="333333"/>
          <w:shd w:val="clear" w:color="auto" w:fill="FFFFFF"/>
        </w:rPr>
        <w:t>设计电路并使用</w:t>
      </w:r>
      <w:r w:rsidR="00A26CD6" w:rsidRPr="00C71B73">
        <w:rPr>
          <w:color w:val="333333"/>
          <w:shd w:val="clear" w:color="auto" w:fill="FFFFFF"/>
        </w:rPr>
        <w:t>Logisim</w:t>
      </w:r>
      <w:r w:rsidR="00A26CD6" w:rsidRPr="00C71B73">
        <w:rPr>
          <w:color w:val="333333"/>
          <w:shd w:val="clear" w:color="auto" w:fill="FFFFFF"/>
        </w:rPr>
        <w:t>软件进行虚拟仿真；</w:t>
      </w:r>
    </w:p>
    <w:p w14:paraId="53000F89" w14:textId="5E8E8E7D" w:rsidR="00A26CD6" w:rsidRPr="00C71B73" w:rsidRDefault="00A26CD6" w:rsidP="00A82FB3">
      <w:pPr>
        <w:pStyle w:val="a3"/>
        <w:numPr>
          <w:ilvl w:val="0"/>
          <w:numId w:val="23"/>
        </w:numPr>
        <w:ind w:firstLineChars="0"/>
        <w:rPr>
          <w:color w:val="333333"/>
          <w:shd w:val="clear" w:color="auto" w:fill="FFFFFF"/>
        </w:rPr>
      </w:pPr>
      <w:r w:rsidRPr="00C71B73">
        <w:rPr>
          <w:color w:val="333333"/>
          <w:shd w:val="clear" w:color="auto" w:fill="FFFFFF"/>
        </w:rPr>
        <w:t>设计好的电路在</w:t>
      </w:r>
      <w:proofErr w:type="spellStart"/>
      <w:r w:rsidRPr="00C71B73">
        <w:rPr>
          <w:color w:val="333333"/>
          <w:shd w:val="clear" w:color="auto" w:fill="FFFFFF"/>
        </w:rPr>
        <w:t>educoder</w:t>
      </w:r>
      <w:proofErr w:type="spellEnd"/>
      <w:r w:rsidRPr="00C71B73">
        <w:rPr>
          <w:color w:val="333333"/>
          <w:shd w:val="clear" w:color="auto" w:fill="FFFFFF"/>
        </w:rPr>
        <w:t>平台上提交并进行评测</w:t>
      </w:r>
      <w:r w:rsidR="00FE07E1" w:rsidRPr="00C71B73">
        <w:rPr>
          <w:color w:val="333333"/>
          <w:shd w:val="clear" w:color="auto" w:fill="FFFFFF"/>
        </w:rPr>
        <w:t>，直到通过全部关卡。</w:t>
      </w:r>
    </w:p>
    <w:p w14:paraId="0EE6DDBC" w14:textId="17DC55C0" w:rsidR="00E76D8C" w:rsidRDefault="00E76D8C">
      <w:pPr>
        <w:pStyle w:val="10"/>
        <w:numPr>
          <w:ilvl w:val="0"/>
          <w:numId w:val="7"/>
        </w:numPr>
      </w:pPr>
      <w:bookmarkStart w:id="19" w:name="_Toc117868493"/>
      <w:bookmarkStart w:id="20" w:name="_Toc135229748"/>
      <w:bookmarkStart w:id="21" w:name="_Toc134007939"/>
      <w:bookmarkStart w:id="22" w:name="_Toc135227423"/>
      <w:bookmarkStart w:id="23" w:name="_Toc266358996"/>
      <w:bookmarkStart w:id="24" w:name="_Toc135227590"/>
      <w:bookmarkStart w:id="25" w:name="_Toc135227344"/>
      <w:r>
        <w:rPr>
          <w:rFonts w:hint="eastAsia"/>
        </w:rPr>
        <w:lastRenderedPageBreak/>
        <w:t>设计方案与实验过程</w:t>
      </w:r>
      <w:bookmarkEnd w:id="19"/>
    </w:p>
    <w:p w14:paraId="49D53968" w14:textId="5CB11F82" w:rsidR="00E76D8C" w:rsidRDefault="00E76D8C" w:rsidP="00FE07E1">
      <w:pPr>
        <w:pStyle w:val="2"/>
        <w:ind w:right="240"/>
        <w:rPr>
          <w:rFonts w:ascii="黑体" w:hAnsi="黑体" w:cs="Segoe UI"/>
          <w:color w:val="333333"/>
          <w:shd w:val="clear" w:color="auto" w:fill="FFFFFF"/>
        </w:rPr>
      </w:pPr>
      <w:bookmarkStart w:id="26" w:name="_Toc117868494"/>
      <w:r>
        <w:rPr>
          <w:rFonts w:ascii="黑体" w:hAnsi="黑体" w:cs="Segoe UI" w:hint="eastAsia"/>
          <w:color w:val="333333"/>
          <w:shd w:val="clear" w:color="auto" w:fill="FFFFFF"/>
        </w:rPr>
        <w:t>方案</w:t>
      </w:r>
      <w:r w:rsidRPr="00AA3072">
        <w:rPr>
          <w:rFonts w:ascii="黑体" w:hAnsi="黑体" w:cs="Segoe UI"/>
          <w:color w:val="333333"/>
          <w:shd w:val="clear" w:color="auto" w:fill="FFFFFF"/>
        </w:rPr>
        <w:t>设计</w:t>
      </w:r>
      <w:bookmarkEnd w:id="26"/>
    </w:p>
    <w:p w14:paraId="3E7E97AA" w14:textId="2FE46E74" w:rsidR="002073F6" w:rsidRDefault="00183B64" w:rsidP="002073F6">
      <w:pPr>
        <w:pStyle w:val="a3"/>
        <w:spacing w:line="300" w:lineRule="auto"/>
        <w:ind w:firstLine="480"/>
      </w:pPr>
      <w:r>
        <w:rPr>
          <w:rFonts w:hint="eastAsia"/>
        </w:rPr>
        <w:t>方案设计的流程图如图</w:t>
      </w:r>
      <w:r>
        <w:rPr>
          <w:rFonts w:hint="eastAsia"/>
        </w:rPr>
        <w:t>1</w:t>
      </w:r>
      <w:r>
        <w:rPr>
          <w:rFonts w:hint="eastAsia"/>
        </w:rPr>
        <w:t>所示</w:t>
      </w:r>
      <w:r w:rsidR="00792231">
        <w:rPr>
          <w:rFonts w:hint="eastAsia"/>
        </w:rPr>
        <w:t>：</w:t>
      </w:r>
    </w:p>
    <w:p w14:paraId="2D2CCC8B" w14:textId="2AA2B175" w:rsidR="00183B64" w:rsidRDefault="002F2B1A" w:rsidP="002073F6">
      <w:pPr>
        <w:pStyle w:val="a3"/>
        <w:spacing w:line="300" w:lineRule="auto"/>
        <w:ind w:firstLine="480"/>
        <w:jc w:val="center"/>
      </w:pPr>
      <w:r w:rsidRPr="002F2B1A">
        <w:rPr>
          <w:rStyle w:val="apple-converted-space"/>
          <w:noProof/>
        </w:rPr>
        <w:drawing>
          <wp:inline distT="0" distB="0" distL="0" distR="0" wp14:anchorId="69D60D8D" wp14:editId="1F129698">
            <wp:extent cx="4540025" cy="3067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5412" cy="3077445"/>
                    </a:xfrm>
                    <a:prstGeom prst="rect">
                      <a:avLst/>
                    </a:prstGeom>
                    <a:noFill/>
                    <a:ln>
                      <a:noFill/>
                    </a:ln>
                  </pic:spPr>
                </pic:pic>
              </a:graphicData>
            </a:graphic>
          </wp:inline>
        </w:drawing>
      </w:r>
    </w:p>
    <w:p w14:paraId="6D2BCA2B" w14:textId="0CDE99C1" w:rsidR="00C86211" w:rsidRDefault="00183B64" w:rsidP="00C86211">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1</w:t>
      </w:r>
      <w:r>
        <w:fldChar w:fldCharType="end"/>
      </w:r>
      <w:r w:rsidR="00CF618E">
        <w:t xml:space="preserve"> </w:t>
      </w:r>
      <w:r w:rsidR="00CF618E">
        <w:rPr>
          <w:rFonts w:hint="eastAsia"/>
        </w:rPr>
        <w:t>方案设计的流程图</w:t>
      </w:r>
    </w:p>
    <w:p w14:paraId="6B949A42" w14:textId="552D9E31" w:rsidR="00CF618E" w:rsidRDefault="00CF618E" w:rsidP="008957D6">
      <w:pPr>
        <w:ind w:firstLine="420"/>
      </w:pPr>
      <w:r>
        <w:rPr>
          <w:rFonts w:hint="eastAsia"/>
        </w:rPr>
        <w:t>方案设计的流程图各部分功能的解释如下</w:t>
      </w:r>
      <w:r w:rsidR="005B13C1">
        <w:rPr>
          <w:rFonts w:hint="eastAsia"/>
        </w:rPr>
        <w:t>：</w:t>
      </w:r>
    </w:p>
    <w:p w14:paraId="229E3881" w14:textId="400DEEA8" w:rsidR="004C4A8F" w:rsidRDefault="00BC5839" w:rsidP="004C4A8F">
      <w:pPr>
        <w:ind w:firstLine="420"/>
      </w:pPr>
      <w:r>
        <w:rPr>
          <w:rFonts w:hint="eastAsia"/>
        </w:rPr>
        <w:t>运动码表的系统的实现主要包括时钟逻辑、计数器、比较器、清零、记录、选择器、显示七个部分。时钟逻辑通过输入统一的时钟脉冲信号控制码表的按时间计数，当按下</w:t>
      </w:r>
      <w:r>
        <w:rPr>
          <w:rFonts w:hint="eastAsia"/>
        </w:rPr>
        <w:t>Stop</w:t>
      </w:r>
      <w:r>
        <w:rPr>
          <w:rFonts w:hint="eastAsia"/>
        </w:rPr>
        <w:t>按钮时，中断时钟脉冲信号的输入，这样就可以将码表暂停；计数器的功能是每接收到一个时钟信号便加一，范围是从</w:t>
      </w:r>
      <w:r>
        <w:t>0</w:t>
      </w:r>
      <w:r>
        <w:rPr>
          <w:rFonts w:hint="eastAsia"/>
        </w:rPr>
        <w:t>到</w:t>
      </w:r>
      <w:r>
        <w:rPr>
          <w:rFonts w:hint="eastAsia"/>
        </w:rPr>
        <w:t>9</w:t>
      </w:r>
      <w:r>
        <w:t>999</w:t>
      </w:r>
      <w:r>
        <w:rPr>
          <w:rFonts w:hint="eastAsia"/>
        </w:rPr>
        <w:t>；比较器的功能是</w:t>
      </w:r>
      <w:r w:rsidR="00195D05">
        <w:rPr>
          <w:rFonts w:hint="eastAsia"/>
        </w:rPr>
        <w:t>在按下</w:t>
      </w:r>
      <w:r w:rsidR="00195D05">
        <w:rPr>
          <w:rFonts w:hint="eastAsia"/>
        </w:rPr>
        <w:t>Store</w:t>
      </w:r>
      <w:r w:rsidR="00195D05">
        <w:rPr>
          <w:rFonts w:hint="eastAsia"/>
        </w:rPr>
        <w:t>时将现有时间与已保存的时间进行比较，存入较小的时间；清零功能是实现在按下</w:t>
      </w:r>
      <w:r w:rsidR="00195D05">
        <w:rPr>
          <w:rFonts w:hint="eastAsia"/>
        </w:rPr>
        <w:t>Reset</w:t>
      </w:r>
      <w:r w:rsidR="00195D05">
        <w:rPr>
          <w:rFonts w:hint="eastAsia"/>
        </w:rPr>
        <w:t>时将计数暂停，计数恢复到</w:t>
      </w:r>
      <w:r w:rsidR="00195D05">
        <w:rPr>
          <w:rFonts w:hint="eastAsia"/>
        </w:rPr>
        <w:t>0</w:t>
      </w:r>
      <w:r w:rsidR="00195D05">
        <w:rPr>
          <w:rFonts w:hint="eastAsia"/>
        </w:rPr>
        <w:t>，保存的时间置为最大；记录功能是实现在按下</w:t>
      </w:r>
      <w:r w:rsidR="00195D05">
        <w:rPr>
          <w:rFonts w:hint="eastAsia"/>
        </w:rPr>
        <w:t>S</w:t>
      </w:r>
      <w:r w:rsidR="00195D05">
        <w:t>tore</w:t>
      </w:r>
      <w:r w:rsidR="00195D05">
        <w:rPr>
          <w:rFonts w:hint="eastAsia"/>
        </w:rPr>
        <w:t>时，如果当前时间比存储时间更小，则将当前时间存入存储电路；选择器功能是选择输入当前时间还是存储的最好记录；显示部分功能是将数字信号转换为</w:t>
      </w:r>
      <w:r w:rsidR="00195D05">
        <w:t>7</w:t>
      </w:r>
      <w:r w:rsidR="00195D05">
        <w:rPr>
          <w:rFonts w:hint="eastAsia"/>
        </w:rPr>
        <w:t>段数码管上显示的数字。</w:t>
      </w:r>
    </w:p>
    <w:p w14:paraId="7189833D" w14:textId="2E70CC46" w:rsidR="004C4A8F" w:rsidRDefault="004C4A8F" w:rsidP="004C4A8F">
      <w:pPr>
        <w:pStyle w:val="30"/>
        <w:spacing w:before="229" w:after="229"/>
      </w:pPr>
      <w:r>
        <w:rPr>
          <w:rFonts w:hint="eastAsia"/>
        </w:rPr>
        <w:t>7</w:t>
      </w:r>
      <w:r>
        <w:rPr>
          <w:rFonts w:hint="eastAsia"/>
        </w:rPr>
        <w:t>段数码管驱动电路</w:t>
      </w:r>
    </w:p>
    <w:p w14:paraId="3859712C" w14:textId="772C23CB" w:rsidR="00EB1FA9" w:rsidRPr="00EB1FA9" w:rsidRDefault="00EB1FA9" w:rsidP="00EB1FA9">
      <w:pPr>
        <w:pStyle w:val="a3"/>
        <w:ind w:firstLine="480"/>
      </w:pPr>
      <w:r>
        <w:rPr>
          <w:rFonts w:hint="eastAsia"/>
        </w:rPr>
        <w:t>7</w:t>
      </w:r>
      <w:r>
        <w:rPr>
          <w:rFonts w:hint="eastAsia"/>
        </w:rPr>
        <w:t>段数码管需要</w:t>
      </w:r>
      <w:r>
        <w:rPr>
          <w:rFonts w:hint="eastAsia"/>
        </w:rPr>
        <w:t>7</w:t>
      </w:r>
      <w:r>
        <w:rPr>
          <w:rFonts w:hint="eastAsia"/>
        </w:rPr>
        <w:t>位输入来控制每一段数码管的亮与灭，</w:t>
      </w:r>
      <w:r>
        <w:t>1</w:t>
      </w:r>
      <w:r>
        <w:rPr>
          <w:rFonts w:hint="eastAsia"/>
        </w:rPr>
        <w:t>表示亮，</w:t>
      </w:r>
      <w:r>
        <w:rPr>
          <w:rFonts w:hint="eastAsia"/>
        </w:rPr>
        <w:t>0</w:t>
      </w:r>
      <w:r>
        <w:rPr>
          <w:rFonts w:hint="eastAsia"/>
        </w:rPr>
        <w:t>表示灭。而</w:t>
      </w:r>
      <w:r>
        <w:rPr>
          <w:rFonts w:hint="eastAsia"/>
        </w:rPr>
        <w:lastRenderedPageBreak/>
        <w:t>四位二进制数不能直接输入到七段数码管，需要一个组合录逻辑电路将四位二进制码转换为可输入到</w:t>
      </w:r>
      <w:r>
        <w:rPr>
          <w:rFonts w:hint="eastAsia"/>
        </w:rPr>
        <w:t>7</w:t>
      </w:r>
      <w:r>
        <w:rPr>
          <w:rFonts w:hint="eastAsia"/>
        </w:rPr>
        <w:t>段数码管中的七位二进制代码。</w:t>
      </w:r>
    </w:p>
    <w:p w14:paraId="18BF6E5A" w14:textId="07C512D9" w:rsidR="00EB1FA9" w:rsidRPr="00EB1FA9" w:rsidRDefault="00EB1FA9" w:rsidP="00EB1FA9">
      <w:pPr>
        <w:pStyle w:val="a3"/>
        <w:ind w:firstLine="480"/>
      </w:pPr>
      <w:r>
        <w:rPr>
          <w:rFonts w:hint="eastAsia"/>
        </w:rPr>
        <w:t>7</w:t>
      </w:r>
      <w:r>
        <w:rPr>
          <w:rFonts w:hint="eastAsia"/>
        </w:rPr>
        <w:t>段数码管驱动电路的功能是将</w:t>
      </w:r>
      <w:r>
        <w:rPr>
          <w:rFonts w:hint="eastAsia"/>
        </w:rPr>
        <w:t>0</w:t>
      </w:r>
      <w:r>
        <w:t>~9</w:t>
      </w:r>
      <w:r>
        <w:rPr>
          <w:rFonts w:hint="eastAsia"/>
        </w:rPr>
        <w:t>这</w:t>
      </w:r>
      <w:r>
        <w:rPr>
          <w:rFonts w:hint="eastAsia"/>
        </w:rPr>
        <w:t>1</w:t>
      </w:r>
      <w:r>
        <w:t>0</w:t>
      </w:r>
      <w:r>
        <w:rPr>
          <w:rFonts w:hint="eastAsia"/>
        </w:rPr>
        <w:t>种四位二进制信号转换为对应的七位二进制信号，再作为</w:t>
      </w:r>
      <w:r>
        <w:rPr>
          <w:rFonts w:hint="eastAsia"/>
        </w:rPr>
        <w:t>7</w:t>
      </w:r>
      <w:r>
        <w:rPr>
          <w:rFonts w:hint="eastAsia"/>
        </w:rPr>
        <w:t>位数码管的输入。</w:t>
      </w:r>
    </w:p>
    <w:p w14:paraId="22D8CBB0" w14:textId="636F13DB" w:rsidR="009766EC" w:rsidRDefault="009766EC" w:rsidP="009766EC">
      <w:pPr>
        <w:pStyle w:val="a3"/>
        <w:ind w:firstLine="480"/>
      </w:pPr>
      <w:r>
        <w:rPr>
          <w:rFonts w:hint="eastAsia"/>
        </w:rPr>
        <w:t>从</w:t>
      </w:r>
      <w:r>
        <w:t>0</w:t>
      </w:r>
      <w:r>
        <w:rPr>
          <w:rFonts w:hint="eastAsia"/>
        </w:rPr>
        <w:t>到</w:t>
      </w:r>
      <w:r>
        <w:rPr>
          <w:rFonts w:hint="eastAsia"/>
        </w:rPr>
        <w:t>9</w:t>
      </w:r>
      <w:r>
        <w:rPr>
          <w:rFonts w:hint="eastAsia"/>
        </w:rPr>
        <w:t>共</w:t>
      </w:r>
      <w:r>
        <w:rPr>
          <w:rFonts w:hint="eastAsia"/>
        </w:rPr>
        <w:t>1</w:t>
      </w:r>
      <w:r>
        <w:t>0</w:t>
      </w:r>
      <w:r>
        <w:rPr>
          <w:rFonts w:hint="eastAsia"/>
        </w:rPr>
        <w:t>个数字，每个数字都对应一组</w:t>
      </w:r>
      <w:r>
        <w:rPr>
          <w:rFonts w:hint="eastAsia"/>
        </w:rPr>
        <w:t>7</w:t>
      </w:r>
      <w:r>
        <w:rPr>
          <w:rFonts w:hint="eastAsia"/>
        </w:rPr>
        <w:t>段数码管的</w:t>
      </w:r>
      <w:r>
        <w:rPr>
          <w:rFonts w:hint="eastAsia"/>
        </w:rPr>
        <w:t>7</w:t>
      </w:r>
      <w:r>
        <w:rPr>
          <w:rFonts w:hint="eastAsia"/>
        </w:rPr>
        <w:t>个显示管的亮和灭。</w:t>
      </w:r>
    </w:p>
    <w:p w14:paraId="3759B4B7" w14:textId="6202EAD7" w:rsidR="009766EC" w:rsidRDefault="009766EC" w:rsidP="009766EC">
      <w:pPr>
        <w:pStyle w:val="a3"/>
        <w:ind w:firstLine="480"/>
      </w:pPr>
      <w:r>
        <w:rPr>
          <w:rFonts w:hint="eastAsia"/>
        </w:rPr>
        <w:t>例如</w:t>
      </w:r>
      <w:r w:rsidR="00D03C70">
        <w:rPr>
          <w:rFonts w:hint="eastAsia"/>
        </w:rPr>
        <w:t>数字</w:t>
      </w:r>
      <w:r w:rsidR="00D03C70">
        <w:rPr>
          <w:rFonts w:hint="eastAsia"/>
        </w:rPr>
        <w:t>5</w:t>
      </w:r>
      <w:r w:rsidR="00D03C70">
        <w:rPr>
          <w:rFonts w:hint="eastAsia"/>
        </w:rPr>
        <w:t>，需要数码管的第</w:t>
      </w:r>
      <w:r w:rsidR="00D03C70">
        <w:rPr>
          <w:rFonts w:hint="eastAsia"/>
        </w:rPr>
        <w:t>1</w:t>
      </w:r>
      <w:r w:rsidR="00D03C70">
        <w:rPr>
          <w:rFonts w:hint="eastAsia"/>
        </w:rPr>
        <w:t>、</w:t>
      </w:r>
      <w:r w:rsidR="00D03C70">
        <w:rPr>
          <w:rFonts w:hint="eastAsia"/>
        </w:rPr>
        <w:t>2</w:t>
      </w:r>
      <w:r w:rsidR="00D03C70">
        <w:rPr>
          <w:rFonts w:hint="eastAsia"/>
        </w:rPr>
        <w:t>、</w:t>
      </w:r>
      <w:r w:rsidR="00D03C70">
        <w:rPr>
          <w:rFonts w:hint="eastAsia"/>
        </w:rPr>
        <w:t>3</w:t>
      </w:r>
      <w:r w:rsidR="00D03C70">
        <w:rPr>
          <w:rFonts w:hint="eastAsia"/>
        </w:rPr>
        <w:t>、</w:t>
      </w:r>
      <w:r w:rsidR="00D03C70">
        <w:rPr>
          <w:rFonts w:hint="eastAsia"/>
        </w:rPr>
        <w:t>6</w:t>
      </w:r>
      <w:r w:rsidR="00D03C70">
        <w:rPr>
          <w:rFonts w:hint="eastAsia"/>
        </w:rPr>
        <w:t>、</w:t>
      </w:r>
      <w:r w:rsidR="00D03C70">
        <w:rPr>
          <w:rFonts w:hint="eastAsia"/>
        </w:rPr>
        <w:t>7</w:t>
      </w:r>
      <w:r w:rsidR="00D03C70">
        <w:rPr>
          <w:rFonts w:hint="eastAsia"/>
        </w:rPr>
        <w:t>段亮，第</w:t>
      </w:r>
      <w:r w:rsidR="00D03C70">
        <w:rPr>
          <w:rFonts w:hint="eastAsia"/>
        </w:rPr>
        <w:t>4</w:t>
      </w:r>
      <w:r w:rsidR="00D03C70">
        <w:rPr>
          <w:rFonts w:hint="eastAsia"/>
        </w:rPr>
        <w:t>、</w:t>
      </w:r>
      <w:r w:rsidR="00D03C70">
        <w:rPr>
          <w:rFonts w:hint="eastAsia"/>
        </w:rPr>
        <w:t>5</w:t>
      </w:r>
      <w:r w:rsidR="00D03C70">
        <w:rPr>
          <w:rFonts w:hint="eastAsia"/>
        </w:rPr>
        <w:t>段灭，因此将数码管的第</w:t>
      </w:r>
      <w:r w:rsidR="00D03C70">
        <w:rPr>
          <w:rFonts w:hint="eastAsia"/>
        </w:rPr>
        <w:t>1</w:t>
      </w:r>
      <w:r w:rsidR="00D03C70">
        <w:rPr>
          <w:rFonts w:hint="eastAsia"/>
        </w:rPr>
        <w:t>、</w:t>
      </w:r>
      <w:r w:rsidR="00D03C70">
        <w:rPr>
          <w:rFonts w:hint="eastAsia"/>
        </w:rPr>
        <w:t>2</w:t>
      </w:r>
      <w:r w:rsidR="00D03C70">
        <w:rPr>
          <w:rFonts w:hint="eastAsia"/>
        </w:rPr>
        <w:t>、</w:t>
      </w:r>
      <w:r w:rsidR="00D03C70">
        <w:rPr>
          <w:rFonts w:hint="eastAsia"/>
        </w:rPr>
        <w:t>3</w:t>
      </w:r>
      <w:r w:rsidR="00D03C70">
        <w:rPr>
          <w:rFonts w:hint="eastAsia"/>
        </w:rPr>
        <w:t>、</w:t>
      </w:r>
      <w:r w:rsidR="00D03C70">
        <w:rPr>
          <w:rFonts w:hint="eastAsia"/>
        </w:rPr>
        <w:t>6</w:t>
      </w:r>
      <w:r w:rsidR="00D03C70">
        <w:rPr>
          <w:rFonts w:hint="eastAsia"/>
        </w:rPr>
        <w:t>、</w:t>
      </w:r>
      <w:r w:rsidR="00D03C70">
        <w:rPr>
          <w:rFonts w:hint="eastAsia"/>
        </w:rPr>
        <w:t>7</w:t>
      </w:r>
      <w:r w:rsidR="00D03C70">
        <w:rPr>
          <w:rFonts w:hint="eastAsia"/>
        </w:rPr>
        <w:t>个引脚输入</w:t>
      </w:r>
      <w:r w:rsidR="00D03C70">
        <w:rPr>
          <w:rFonts w:hint="eastAsia"/>
        </w:rPr>
        <w:t>1</w:t>
      </w:r>
      <w:r w:rsidR="00D03C70">
        <w:rPr>
          <w:rFonts w:hint="eastAsia"/>
        </w:rPr>
        <w:t>，第</w:t>
      </w:r>
      <w:r w:rsidR="00D03C70">
        <w:rPr>
          <w:rFonts w:hint="eastAsia"/>
        </w:rPr>
        <w:t>4</w:t>
      </w:r>
      <w:r w:rsidR="00D03C70">
        <w:rPr>
          <w:rFonts w:hint="eastAsia"/>
        </w:rPr>
        <w:t>、</w:t>
      </w:r>
      <w:r w:rsidR="00D03C70">
        <w:rPr>
          <w:rFonts w:hint="eastAsia"/>
        </w:rPr>
        <w:t>5</w:t>
      </w:r>
      <w:r w:rsidR="00D03C70">
        <w:rPr>
          <w:rFonts w:hint="eastAsia"/>
        </w:rPr>
        <w:t>个引脚输入</w:t>
      </w:r>
      <w:r w:rsidR="00D03C70">
        <w:rPr>
          <w:rFonts w:hint="eastAsia"/>
        </w:rPr>
        <w:t>0</w:t>
      </w:r>
      <w:r w:rsidR="00D03C70">
        <w:rPr>
          <w:rFonts w:hint="eastAsia"/>
        </w:rPr>
        <w:t>，即可显示数字</w:t>
      </w:r>
      <w:r w:rsidR="00D03C70">
        <w:rPr>
          <w:rFonts w:hint="eastAsia"/>
        </w:rPr>
        <w:t>5</w:t>
      </w:r>
      <w:r w:rsidR="00D03C70">
        <w:rPr>
          <w:rFonts w:hint="eastAsia"/>
        </w:rPr>
        <w:t>；同样的，设计出</w:t>
      </w:r>
      <w:r w:rsidR="00D03C70">
        <w:rPr>
          <w:rFonts w:hint="eastAsia"/>
        </w:rPr>
        <w:t>0</w:t>
      </w:r>
      <w:r w:rsidR="00D03C70">
        <w:t>~9</w:t>
      </w:r>
      <w:r w:rsidR="00D03C70">
        <w:rPr>
          <w:rFonts w:hint="eastAsia"/>
        </w:rPr>
        <w:t>的数码管引脚的输入，可以得到以下真值表：</w:t>
      </w:r>
    </w:p>
    <w:p w14:paraId="295C969F" w14:textId="77777777" w:rsidR="00D03C70" w:rsidRDefault="00D03C70" w:rsidP="00D03C70">
      <w:pPr>
        <w:pStyle w:val="a3"/>
        <w:keepNext/>
        <w:ind w:firstLine="480"/>
        <w:jc w:val="center"/>
      </w:pPr>
      <w:r>
        <w:fldChar w:fldCharType="begin"/>
      </w:r>
      <w:r>
        <w:instrText xml:space="preserve"> INCLUDEPICTURE "C:\\Users\\94069\\Documents\\Tencent Files\\940692727\\Image\\C2C\\)IZO($1Q@_F0KKTN[$AYKJV.png" \* MERGEFORMATINET </w:instrText>
      </w:r>
      <w:r>
        <w:fldChar w:fldCharType="separate"/>
      </w:r>
      <w:r w:rsidR="006337A5">
        <w:fldChar w:fldCharType="begin"/>
      </w:r>
      <w:r w:rsidR="006337A5">
        <w:instrText xml:space="preserve"> INCLUDEPICTURE  "C:\\Users\\94069\\Documents\\Tencent Files\\940692727\\Image\\C2C\\)IZO($1Q@_F0KKTN[$AYKJV.png" \* MERGEFORMATINET </w:instrText>
      </w:r>
      <w:r w:rsidR="006337A5">
        <w:fldChar w:fldCharType="separate"/>
      </w:r>
      <w:r w:rsidR="002416D6">
        <w:fldChar w:fldCharType="begin"/>
      </w:r>
      <w:r w:rsidR="002416D6">
        <w:instrText xml:space="preserve"> INCLUDEPICTURE  "C:\\Users\\94069\\Documents\\Tencent Files\\940692727\\Image\\C2C\\)IZO($1Q@_F0KKTN[$AYKJV.png" \* MERGEFORMATINET </w:instrText>
      </w:r>
      <w:r w:rsidR="002416D6">
        <w:fldChar w:fldCharType="separate"/>
      </w:r>
      <w:r w:rsidR="00BE4D66">
        <w:fldChar w:fldCharType="begin"/>
      </w:r>
      <w:r w:rsidR="00BE4D66">
        <w:instrText xml:space="preserve"> </w:instrText>
      </w:r>
      <w:r w:rsidR="00BE4D66">
        <w:instrText>INCLUDEPICTURE  "C:\\Users\\94069\\Documents\\Tencent Files\\940692727\\Image\\C2C\\)IZO($1Q@_F0KKTN[$AYKJV.png" \* MERGEFORMATINET</w:instrText>
      </w:r>
      <w:r w:rsidR="00BE4D66">
        <w:instrText xml:space="preserve"> </w:instrText>
      </w:r>
      <w:r w:rsidR="00BE4D66">
        <w:fldChar w:fldCharType="separate"/>
      </w:r>
      <w:r w:rsidR="00C07EA9">
        <w:pict w14:anchorId="2F3A84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68" type="#_x0000_t75" alt="" style="width:312.85pt;height:240.5pt">
            <v:imagedata r:id="rId18" r:href="rId19"/>
          </v:shape>
        </w:pict>
      </w:r>
      <w:r w:rsidR="00BE4D66">
        <w:fldChar w:fldCharType="end"/>
      </w:r>
      <w:r w:rsidR="002416D6">
        <w:fldChar w:fldCharType="end"/>
      </w:r>
      <w:r w:rsidR="006337A5">
        <w:fldChar w:fldCharType="end"/>
      </w:r>
      <w:r>
        <w:fldChar w:fldCharType="end"/>
      </w:r>
    </w:p>
    <w:p w14:paraId="24F81465" w14:textId="51C524AB" w:rsidR="00D03C70" w:rsidRDefault="00D03C70" w:rsidP="00D03C70">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2</w:t>
      </w:r>
      <w:r>
        <w:fldChar w:fldCharType="end"/>
      </w:r>
      <w:r>
        <w:t xml:space="preserve"> 7</w:t>
      </w:r>
      <w:r>
        <w:rPr>
          <w:rFonts w:hint="eastAsia"/>
        </w:rPr>
        <w:t>段数码管的真值表</w:t>
      </w:r>
    </w:p>
    <w:p w14:paraId="3D51D0A4" w14:textId="18EB18B8" w:rsidR="00D03C70" w:rsidRDefault="00D03C70" w:rsidP="00D03C70">
      <w:r>
        <w:tab/>
      </w:r>
      <w:r>
        <w:rPr>
          <w:rFonts w:hint="eastAsia"/>
        </w:rPr>
        <w:t>通过</w:t>
      </w:r>
      <w:r>
        <w:rPr>
          <w:rFonts w:hint="eastAsia"/>
        </w:rPr>
        <w:t>Logisim</w:t>
      </w:r>
      <w:r>
        <w:rPr>
          <w:rFonts w:hint="eastAsia"/>
        </w:rPr>
        <w:t>的分析组合逻辑电路功能输入真值表，即可生成</w:t>
      </w:r>
      <w:r>
        <w:rPr>
          <w:rFonts w:hint="eastAsia"/>
        </w:rPr>
        <w:t>7</w:t>
      </w:r>
      <w:r>
        <w:rPr>
          <w:rFonts w:hint="eastAsia"/>
        </w:rPr>
        <w:t>段数码管驱动电路的电路图。</w:t>
      </w:r>
    </w:p>
    <w:p w14:paraId="0E2011BB" w14:textId="2D3710DE" w:rsidR="00124123" w:rsidRDefault="00124123" w:rsidP="00D03C70">
      <w:r>
        <w:tab/>
      </w:r>
      <w:r>
        <w:rPr>
          <w:rFonts w:hint="eastAsia"/>
        </w:rPr>
        <w:t>下面通过</w:t>
      </w:r>
      <w:r>
        <w:rPr>
          <w:rFonts w:hint="eastAsia"/>
        </w:rPr>
        <w:t>7</w:t>
      </w:r>
      <w:r>
        <w:rPr>
          <w:rFonts w:hint="eastAsia"/>
        </w:rPr>
        <w:t>段数码管的封装电路图来说明其输入和输出：</w:t>
      </w:r>
    </w:p>
    <w:p w14:paraId="6024EE84" w14:textId="1EEB341F" w:rsidR="005D42E0" w:rsidRDefault="005D42E0" w:rsidP="005D42E0">
      <w:pPr>
        <w:keepNext/>
        <w:jc w:val="center"/>
      </w:pPr>
      <w:r w:rsidRPr="00892304">
        <w:rPr>
          <w:rFonts w:ascii="宋体" w:hAnsi="宋体" w:cs="宋体"/>
          <w:kern w:val="0"/>
        </w:rPr>
        <w:fldChar w:fldCharType="begin"/>
      </w:r>
      <w:r w:rsidRPr="00892304">
        <w:rPr>
          <w:rFonts w:ascii="宋体" w:hAnsi="宋体" w:cs="宋体"/>
          <w:kern w:val="0"/>
        </w:rPr>
        <w:instrText xml:space="preserve"> INCLUDEPICTURE "C:\\Users\\94069\\AppData\\Roaming\\Tencent\\Users\\940692727\\QQ\\WinTemp\\RichOle\\[KR6PFZCX4XQ0308YLFG([H.png" \* MERGEFORMATINET </w:instrText>
      </w:r>
      <w:r w:rsidRPr="00892304">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"C:\\Users\\94069\\AppData\\Roaming\\Tencent\\Users\\940692727\\QQ\\WinTemp\\RichOle\\[KR6PFZCX4XQ0308YLFG([H.png"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"C:\\Users\\94069\\AppData\\Roaming\\Tencent\\Users\\940692727\\QQ\\WinTemp\\RichOle\\[KR6PFZCX4XQ0308YLFG([H.png"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"C:\\Users\\94069\\AppData\\Roaming\\Tencent\\Users\\940692727\\QQ\\WinTemp\\RichOle\\[KR6PFZCX4XQ0308YLFG([H.png"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4905429A">
          <v:shape id="_x0000_i1969" type="#_x0000_t75" alt="" style="width:114.6pt;height:99pt">
            <v:imagedata r:id="rId20" r:href="rId21"/>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892304">
        <w:rPr>
          <w:rFonts w:ascii="宋体" w:hAnsi="宋体" w:cs="宋体"/>
          <w:kern w:val="0"/>
        </w:rPr>
        <w:fldChar w:fldCharType="end"/>
      </w:r>
    </w:p>
    <w:p w14:paraId="4B63A6DD" w14:textId="00698007" w:rsidR="005D42E0" w:rsidRDefault="005D42E0" w:rsidP="005D42E0">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3</w:t>
      </w:r>
      <w:r>
        <w:fldChar w:fldCharType="end"/>
      </w:r>
      <w:r>
        <w:t xml:space="preserve"> 7</w:t>
      </w:r>
      <w:r>
        <w:rPr>
          <w:rFonts w:hint="eastAsia"/>
        </w:rPr>
        <w:t>段数码管的封装电路图</w:t>
      </w:r>
    </w:p>
    <w:p w14:paraId="57C39376" w14:textId="417D0DAF" w:rsidR="008937FF" w:rsidRDefault="008937FF" w:rsidP="008937FF">
      <w:r>
        <w:lastRenderedPageBreak/>
        <w:tab/>
      </w:r>
      <w:r>
        <w:rPr>
          <w:rFonts w:hint="eastAsia"/>
        </w:rPr>
        <w:t>左边一共有</w:t>
      </w:r>
      <w:r>
        <w:rPr>
          <w:rFonts w:hint="eastAsia"/>
        </w:rPr>
        <w:t>4</w:t>
      </w:r>
      <w:r>
        <w:rPr>
          <w:rFonts w:hint="eastAsia"/>
        </w:rPr>
        <w:t>个输入端，输入代表从</w:t>
      </w:r>
      <w:r>
        <w:rPr>
          <w:rFonts w:hint="eastAsia"/>
        </w:rPr>
        <w:t>0</w:t>
      </w:r>
      <w:r w:rsidR="00B56A61">
        <w:t>~9</w:t>
      </w:r>
      <w:r w:rsidR="00B56A61">
        <w:rPr>
          <w:rFonts w:hint="eastAsia"/>
        </w:rPr>
        <w:t>数字</w:t>
      </w:r>
      <w:r>
        <w:rPr>
          <w:rFonts w:hint="eastAsia"/>
        </w:rPr>
        <w:t>四位二进制代码</w:t>
      </w:r>
      <w:r w:rsidR="00B56A61">
        <w:rPr>
          <w:rFonts w:hint="eastAsia"/>
        </w:rPr>
        <w:t>，通过内部组合逻辑电路转换为</w:t>
      </w:r>
      <w:r w:rsidR="006E1A1C">
        <w:rPr>
          <w:rFonts w:hint="eastAsia"/>
        </w:rPr>
        <w:t>右边</w:t>
      </w:r>
      <w:r w:rsidR="00B56A61">
        <w:rPr>
          <w:rFonts w:hint="eastAsia"/>
        </w:rPr>
        <w:t>输出端的七位二进制代码。</w:t>
      </w:r>
    </w:p>
    <w:p w14:paraId="7582B82E" w14:textId="759ED808" w:rsidR="004E764D" w:rsidRDefault="004E764D" w:rsidP="004E764D">
      <w:pPr>
        <w:pStyle w:val="30"/>
        <w:spacing w:before="229" w:after="229"/>
      </w:pPr>
      <w:r>
        <w:rPr>
          <w:rFonts w:hint="eastAsia"/>
        </w:rPr>
        <w:t>2</w:t>
      </w:r>
      <w:r w:rsidR="00AD1777">
        <w:rPr>
          <w:rFonts w:hint="eastAsia"/>
        </w:rPr>
        <w:t>路</w:t>
      </w:r>
      <w:r>
        <w:rPr>
          <w:rFonts w:hint="eastAsia"/>
        </w:rPr>
        <w:t>选择器（</w:t>
      </w:r>
      <w:r>
        <w:t>1</w:t>
      </w:r>
      <w:r>
        <w:rPr>
          <w:rFonts w:hint="eastAsia"/>
        </w:rPr>
        <w:t>位）</w:t>
      </w:r>
    </w:p>
    <w:p w14:paraId="72161AE7" w14:textId="3CF24B18" w:rsidR="004D051F" w:rsidRDefault="00E274A6" w:rsidP="004D051F">
      <w:pPr>
        <w:pStyle w:val="a3"/>
        <w:ind w:firstLine="480"/>
      </w:pPr>
      <w:r>
        <w:rPr>
          <w:rFonts w:hint="eastAsia"/>
        </w:rPr>
        <w:t>由</w:t>
      </w:r>
      <w:r>
        <w:rPr>
          <w:rFonts w:hint="eastAsia"/>
        </w:rPr>
        <w:t>2</w:t>
      </w:r>
      <w:r>
        <w:rPr>
          <w:rFonts w:hint="eastAsia"/>
        </w:rPr>
        <w:t>路选择器的原理：</w:t>
      </w:r>
      <w:r>
        <w:rPr>
          <w:rFonts w:hint="eastAsia"/>
        </w:rPr>
        <w:t>O</w:t>
      </w:r>
      <w:r>
        <w:t>ut = (</w:t>
      </w:r>
      <w:proofErr w:type="spellStart"/>
      <w:r>
        <w:t>Sel</w:t>
      </w:r>
      <w:proofErr w:type="spellEnd"/>
      <w:r>
        <w:t xml:space="preserve"> == 0</w:t>
      </w:r>
      <w:proofErr w:type="gramStart"/>
      <w:r>
        <w:t>) ?</w:t>
      </w:r>
      <w:proofErr w:type="gramEnd"/>
      <w:r>
        <w:t xml:space="preserve"> x</w:t>
      </w:r>
      <w:r>
        <w:rPr>
          <w:vertAlign w:val="subscript"/>
        </w:rPr>
        <w:t>0</w:t>
      </w:r>
      <w:r>
        <w:t xml:space="preserve"> : x</w:t>
      </w:r>
      <w:r>
        <w:rPr>
          <w:vertAlign w:val="subscript"/>
        </w:rPr>
        <w:t>1</w:t>
      </w:r>
      <w:r>
        <w:rPr>
          <w:rFonts w:hint="eastAsia"/>
        </w:rPr>
        <w:t>，得到卡诺图如下：</w:t>
      </w:r>
    </w:p>
    <w:p w14:paraId="31FE5483" w14:textId="77777777" w:rsidR="00E274A6" w:rsidRDefault="00E274A6" w:rsidP="00E274A6">
      <w:pPr>
        <w:keepNext/>
        <w:widowControl/>
        <w:jc w:val="center"/>
      </w:pPr>
      <w:r w:rsidRPr="00E274A6">
        <w:rPr>
          <w:rFonts w:ascii="宋体" w:hAnsi="宋体" w:cs="宋体"/>
          <w:kern w:val="0"/>
        </w:rPr>
        <w:fldChar w:fldCharType="begin"/>
      </w:r>
      <w:r w:rsidRPr="00E274A6">
        <w:rPr>
          <w:rFonts w:ascii="宋体" w:hAnsi="宋体" w:cs="宋体"/>
          <w:kern w:val="0"/>
        </w:rPr>
        <w:instrText xml:space="preserve"> INCLUDEPICTURE "C:\\Users\\94069\\AppData\\Roaming\\Tencent\\Users\\940692727\\QQ\\WinTemp\\RichOle\\C~IRUZ]$YUK3T]A{1JMARUP.png" \* MERGEFORMATINET </w:instrText>
      </w:r>
      <w:r w:rsidRPr="00E274A6">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"C:\\Users\\94069\\AppData\\Roaming\\Tencent\\Users\\940692727\\QQ\\WinTemp\\RichOle\\C~IRUZ]$YUK3T]A{1JMARUP.png"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"C:\\Users\\94069\\AppData\\Roaming\\Tencent\\Users\\940692727\\QQ\\WinTemp\\RichOle\\C~IRUZ]$YUK3T]A{1JMARUP.png"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"C:\\Users\\94069\\AppData\\Roaming\\Tencent\\Users\\940692727\\QQ\\WinTemp\\RichOle\\C~IRUZ]$YUK3T]A{1JMARUP.png"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BE4D66">
        <w:rPr>
          <w:rFonts w:ascii="宋体" w:hAnsi="宋体" w:cs="宋体"/>
          <w:kern w:val="0"/>
        </w:rPr>
        <w:pict w14:anchorId="15C50A28">
          <v:shape id="_x0000_i1970" type="#_x0000_t75" alt="" style="width:311.25pt;height:155.25pt">
            <v:imagedata r:id="rId22" r:href="rId23"/>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E274A6">
        <w:rPr>
          <w:rFonts w:ascii="宋体" w:hAnsi="宋体" w:cs="宋体"/>
          <w:kern w:val="0"/>
        </w:rPr>
        <w:fldChar w:fldCharType="end"/>
      </w:r>
    </w:p>
    <w:p w14:paraId="43236F35" w14:textId="647DA324" w:rsidR="00E274A6" w:rsidRPr="00E274A6" w:rsidRDefault="00E274A6" w:rsidP="00E274A6">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4</w:t>
      </w:r>
      <w:r>
        <w:fldChar w:fldCharType="end"/>
      </w:r>
      <w:r>
        <w:t xml:space="preserve"> 2</w:t>
      </w:r>
      <w:r>
        <w:rPr>
          <w:rFonts w:hint="eastAsia"/>
        </w:rPr>
        <w:t>路选择器（1位）的卡诺图</w:t>
      </w:r>
    </w:p>
    <w:p w14:paraId="3637AF16" w14:textId="1D4CDF97" w:rsidR="00E274A6" w:rsidRDefault="00E274A6" w:rsidP="004D051F">
      <w:pPr>
        <w:pStyle w:val="a3"/>
        <w:ind w:firstLine="480"/>
      </w:pPr>
      <w:r>
        <w:rPr>
          <w:rFonts w:hint="eastAsia"/>
        </w:rPr>
        <w:t>通过卡</w:t>
      </w:r>
      <w:proofErr w:type="gramStart"/>
      <w:r>
        <w:rPr>
          <w:rFonts w:hint="eastAsia"/>
        </w:rPr>
        <w:t>诺图得到</w:t>
      </w:r>
      <w:proofErr w:type="gramEnd"/>
      <w:r>
        <w:rPr>
          <w:rFonts w:hint="eastAsia"/>
        </w:rPr>
        <w:t>逻辑函数表达式如下：</w:t>
      </w:r>
    </w:p>
    <w:p w14:paraId="140F4514" w14:textId="04592BA7" w:rsidR="00C13776" w:rsidRPr="00E274A6" w:rsidRDefault="00E274A6" w:rsidP="00EF510B">
      <w:pPr>
        <w:widowControl/>
        <w:jc w:val="center"/>
        <w:rPr>
          <w:rFonts w:ascii="宋体" w:hAnsi="宋体" w:cs="宋体"/>
          <w:kern w:val="0"/>
        </w:rPr>
      </w:pPr>
      <w:r w:rsidRPr="00E274A6">
        <w:rPr>
          <w:rFonts w:ascii="宋体" w:hAnsi="宋体" w:cs="宋体"/>
          <w:kern w:val="0"/>
        </w:rPr>
        <w:fldChar w:fldCharType="begin"/>
      </w:r>
      <w:r w:rsidRPr="00E274A6">
        <w:rPr>
          <w:rFonts w:ascii="宋体" w:hAnsi="宋体" w:cs="宋体"/>
          <w:kern w:val="0"/>
        </w:rPr>
        <w:instrText xml:space="preserve"> INCLUDEPICTURE "C:\\Users\\94069\\AppData\\Roaming\\Tencent\\Users\\940692727\\QQ\\WinTemp\\RichOle\\NEGL0_EM{Z_LVTPUE6G0V@R.png" \* MERGEFORMATINET </w:instrText>
      </w:r>
      <w:r w:rsidRPr="00E274A6">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"C:\\Users\\94069\\AppData\\Roaming\\Tencent\\Users\\940692727\\QQ\\WinTemp\\RichOle\\NEGL0_EM{Z_LVTPUE6G0V@R.png"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"C:\\Users\\94069\\AppData\\Roaming\\Tencent\\Users\\940692727\\QQ\\WinTemp\\RichOle\\NEGL0_EM{Z_LVTPUE6G0V@R.png"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w:instrText>
      </w:r>
      <w:r w:rsidR="00BE4D66">
        <w:rPr>
          <w:rFonts w:ascii="宋体" w:hAnsi="宋体" w:cs="宋体"/>
          <w:kern w:val="0"/>
        </w:rPr>
        <w:instrText>ing\\Tencent\\Users\\940692727\\QQ\\WinTemp\\RichOle\\NEGL0_EM{Z_LVTPUE6G0V@R.png"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07F1EE19">
          <v:shape id="_x0000_i1971" type="#_x0000_t75" alt="" style="width:139.95pt;height:49.95pt">
            <v:imagedata r:id="rId24" r:href="rId25"/>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E274A6">
        <w:rPr>
          <w:rFonts w:ascii="宋体" w:hAnsi="宋体" w:cs="宋体"/>
          <w:kern w:val="0"/>
        </w:rPr>
        <w:fldChar w:fldCharType="end"/>
      </w:r>
    </w:p>
    <w:p w14:paraId="292A63B2" w14:textId="3CDF9F1C" w:rsidR="00E274A6" w:rsidRDefault="00E274A6" w:rsidP="00E274A6">
      <w:pPr>
        <w:pStyle w:val="30"/>
        <w:spacing w:before="229" w:after="229"/>
      </w:pPr>
      <w:r>
        <w:rPr>
          <w:rFonts w:hint="eastAsia"/>
        </w:rPr>
        <w:t>2</w:t>
      </w:r>
      <w:r>
        <w:rPr>
          <w:rFonts w:hint="eastAsia"/>
        </w:rPr>
        <w:t>路选择器（</w:t>
      </w:r>
      <w:r>
        <w:t>16</w:t>
      </w:r>
      <w:r>
        <w:rPr>
          <w:rFonts w:hint="eastAsia"/>
        </w:rPr>
        <w:t>位）</w:t>
      </w:r>
    </w:p>
    <w:p w14:paraId="69E7B78E" w14:textId="6EF89D36" w:rsidR="00EA6E34" w:rsidRDefault="00EA6E34" w:rsidP="00EA6E34">
      <w:pPr>
        <w:pStyle w:val="a3"/>
        <w:ind w:firstLine="480"/>
      </w:pPr>
      <w:r>
        <w:rPr>
          <w:rFonts w:hint="eastAsia"/>
        </w:rPr>
        <w:t>使用已经完成的</w:t>
      </w:r>
      <w:r>
        <w:rPr>
          <w:rFonts w:hint="eastAsia"/>
        </w:rPr>
        <w:t>2</w:t>
      </w:r>
      <w:r>
        <w:rPr>
          <w:rFonts w:hint="eastAsia"/>
        </w:rPr>
        <w:t>路选择器（</w:t>
      </w:r>
      <w:r>
        <w:t>2</w:t>
      </w:r>
      <w:r>
        <w:rPr>
          <w:rFonts w:hint="eastAsia"/>
        </w:rPr>
        <w:t>位）实现</w:t>
      </w:r>
      <w:r>
        <w:rPr>
          <w:rFonts w:hint="eastAsia"/>
        </w:rPr>
        <w:t>1</w:t>
      </w:r>
      <w:r>
        <w:t>6</w:t>
      </w:r>
      <w:r>
        <w:rPr>
          <w:rFonts w:hint="eastAsia"/>
        </w:rPr>
        <w:t>位的</w:t>
      </w:r>
      <w:r>
        <w:rPr>
          <w:rFonts w:hint="eastAsia"/>
        </w:rPr>
        <w:t>2</w:t>
      </w:r>
      <w:r>
        <w:rPr>
          <w:rFonts w:hint="eastAsia"/>
        </w:rPr>
        <w:t>路选择器。</w:t>
      </w:r>
    </w:p>
    <w:p w14:paraId="52B40F96" w14:textId="6BEC5E76" w:rsidR="00EA6E34" w:rsidRDefault="00EA6E34" w:rsidP="00EA6E34">
      <w:pPr>
        <w:pStyle w:val="a3"/>
        <w:ind w:firstLine="480"/>
      </w:pPr>
      <w:r>
        <w:rPr>
          <w:rFonts w:hint="eastAsia"/>
        </w:rPr>
        <w:t>先将</w:t>
      </w:r>
      <w:r>
        <w:rPr>
          <w:rFonts w:hint="eastAsia"/>
        </w:rPr>
        <w:t>1</w:t>
      </w:r>
      <w:r>
        <w:t>6</w:t>
      </w:r>
      <w:r>
        <w:rPr>
          <w:rFonts w:hint="eastAsia"/>
        </w:rPr>
        <w:t>位的信号</w:t>
      </w:r>
      <w:r>
        <w:rPr>
          <w:rFonts w:hint="eastAsia"/>
        </w:rPr>
        <w:t>x</w:t>
      </w:r>
      <w:r>
        <w:rPr>
          <w:vertAlign w:val="subscript"/>
        </w:rPr>
        <w:t>1</w:t>
      </w:r>
      <w:r>
        <w:rPr>
          <w:rFonts w:hint="eastAsia"/>
        </w:rPr>
        <w:t>、</w:t>
      </w:r>
      <w:r>
        <w:rPr>
          <w:rFonts w:hint="eastAsia"/>
        </w:rPr>
        <w:t>x</w:t>
      </w:r>
      <w:r>
        <w:rPr>
          <w:vertAlign w:val="subscript"/>
        </w:rPr>
        <w:t>2</w:t>
      </w:r>
      <w:r>
        <w:rPr>
          <w:rFonts w:hint="eastAsia"/>
        </w:rPr>
        <w:t>通过分</w:t>
      </w:r>
      <w:proofErr w:type="gramStart"/>
      <w:r>
        <w:rPr>
          <w:rFonts w:hint="eastAsia"/>
        </w:rPr>
        <w:t>线器分为</w:t>
      </w:r>
      <w:proofErr w:type="gramEnd"/>
      <w:r>
        <w:rPr>
          <w:rFonts w:hint="eastAsia"/>
        </w:rPr>
        <w:t>1</w:t>
      </w:r>
      <w:r>
        <w:t>6</w:t>
      </w:r>
      <w:proofErr w:type="gramStart"/>
      <w:r>
        <w:rPr>
          <w:rFonts w:hint="eastAsia"/>
        </w:rPr>
        <w:t>个位宽位</w:t>
      </w:r>
      <w:proofErr w:type="gramEnd"/>
      <w:r>
        <w:rPr>
          <w:rFonts w:hint="eastAsia"/>
        </w:rPr>
        <w:t>1</w:t>
      </w:r>
      <w:r>
        <w:rPr>
          <w:rFonts w:hint="eastAsia"/>
        </w:rPr>
        <w:t>的信号，将其两两接入</w:t>
      </w:r>
      <w:r>
        <w:t>2</w:t>
      </w:r>
      <w:r>
        <w:rPr>
          <w:rFonts w:hint="eastAsia"/>
        </w:rPr>
        <w:t>位</w:t>
      </w:r>
      <w:r>
        <w:rPr>
          <w:rFonts w:hint="eastAsia"/>
        </w:rPr>
        <w:t>2</w:t>
      </w:r>
      <w:r>
        <w:rPr>
          <w:rFonts w:hint="eastAsia"/>
        </w:rPr>
        <w:t>路选择器，对所有的</w:t>
      </w:r>
      <w:r>
        <w:t>2</w:t>
      </w:r>
      <w:r>
        <w:rPr>
          <w:rFonts w:hint="eastAsia"/>
        </w:rPr>
        <w:t>路选择器接入统一的</w:t>
      </w:r>
      <w:proofErr w:type="spellStart"/>
      <w:r>
        <w:rPr>
          <w:rFonts w:hint="eastAsia"/>
        </w:rPr>
        <w:t>Sel</w:t>
      </w:r>
      <w:proofErr w:type="spellEnd"/>
      <w:r>
        <w:rPr>
          <w:rFonts w:hint="eastAsia"/>
        </w:rPr>
        <w:t>选择信号，即可实现</w:t>
      </w:r>
      <w:r>
        <w:t>16</w:t>
      </w:r>
      <w:r>
        <w:rPr>
          <w:rFonts w:hint="eastAsia"/>
        </w:rPr>
        <w:t>位的</w:t>
      </w:r>
      <w:r>
        <w:t>2</w:t>
      </w:r>
      <w:r>
        <w:rPr>
          <w:rFonts w:hint="eastAsia"/>
        </w:rPr>
        <w:t>路选择器功能。</w:t>
      </w:r>
    </w:p>
    <w:p w14:paraId="61593A3C" w14:textId="77777777" w:rsidR="00EF510B" w:rsidRDefault="00EF510B" w:rsidP="00EF510B">
      <w:pPr>
        <w:pStyle w:val="30"/>
        <w:spacing w:before="229" w:after="229"/>
      </w:pPr>
      <w:r>
        <w:rPr>
          <w:rFonts w:hint="eastAsia"/>
        </w:rPr>
        <w:t>无符号比较器（</w:t>
      </w:r>
      <w:r>
        <w:t>4</w:t>
      </w:r>
      <w:r>
        <w:rPr>
          <w:rFonts w:hint="eastAsia"/>
        </w:rPr>
        <w:t>位）</w:t>
      </w:r>
    </w:p>
    <w:p w14:paraId="65F0C8EE" w14:textId="5C8B4193" w:rsidR="00EF510B" w:rsidRDefault="00EF510B" w:rsidP="00EA6E34">
      <w:pPr>
        <w:pStyle w:val="a3"/>
        <w:ind w:firstLine="480"/>
      </w:pPr>
      <w:r w:rsidRPr="00EF510B">
        <w:rPr>
          <w:rFonts w:hint="eastAsia"/>
        </w:rPr>
        <w:t>该电路有</w:t>
      </w:r>
      <w:r w:rsidRPr="00EF510B">
        <w:rPr>
          <w:rFonts w:hint="eastAsia"/>
        </w:rPr>
        <w:t>8</w:t>
      </w:r>
      <w:r w:rsidRPr="00EF510B">
        <w:rPr>
          <w:rFonts w:hint="eastAsia"/>
        </w:rPr>
        <w:t>个输入，真值表表项</w:t>
      </w:r>
      <w:r w:rsidRPr="00EF510B">
        <w:rPr>
          <w:rFonts w:hint="eastAsia"/>
        </w:rPr>
        <w:t>256</w:t>
      </w:r>
      <w:r w:rsidRPr="00EF510B">
        <w:rPr>
          <w:rFonts w:hint="eastAsia"/>
        </w:rPr>
        <w:t>项，用真值表实现过于繁琐，且容易出错，所以对于这类电路只能通过构建逻辑表达式的方式实现</w:t>
      </w:r>
      <w:r>
        <w:rPr>
          <w:rFonts w:hint="eastAsia"/>
        </w:rPr>
        <w:t>。</w:t>
      </w:r>
    </w:p>
    <w:p w14:paraId="27DE8B8F" w14:textId="17B62070" w:rsidR="00EF510B" w:rsidRPr="00EF510B" w:rsidRDefault="00EF510B" w:rsidP="00EA6E34">
      <w:pPr>
        <w:pStyle w:val="a3"/>
        <w:ind w:firstLine="480"/>
      </w:pPr>
      <w:r w:rsidRPr="00EF510B">
        <w:rPr>
          <w:rFonts w:hint="eastAsia"/>
        </w:rPr>
        <w:t>1</w:t>
      </w:r>
      <w:r w:rsidRPr="00EF510B">
        <w:rPr>
          <w:rFonts w:hint="eastAsia"/>
        </w:rPr>
        <w:t>位比较</w:t>
      </w:r>
      <w:r w:rsidRPr="00EF510B">
        <w:rPr>
          <w:rFonts w:hint="eastAsia"/>
        </w:rPr>
        <w:t xml:space="preserve"> Xi : Yi</w:t>
      </w:r>
      <w:r>
        <w:rPr>
          <w:rFonts w:hint="eastAsia"/>
        </w:rPr>
        <w:t>的逻辑函数表达式如下：</w:t>
      </w:r>
    </w:p>
    <w:p w14:paraId="59A32629" w14:textId="77777777" w:rsidR="00EF510B" w:rsidRPr="00EF510B" w:rsidRDefault="00EF510B" w:rsidP="00EA6E34">
      <w:pPr>
        <w:pStyle w:val="a3"/>
        <w:ind w:firstLine="480"/>
      </w:pPr>
      <w:r w:rsidRPr="00EF510B">
        <w:rPr>
          <w:rFonts w:hint="eastAsia"/>
        </w:rPr>
        <w:t>大于</w:t>
      </w:r>
      <w:r w:rsidRPr="00EF510B">
        <w:rPr>
          <w:rFonts w:hint="eastAsia"/>
        </w:rPr>
        <w:t>Great</w:t>
      </w:r>
      <w:r w:rsidRPr="00EF510B">
        <w:rPr>
          <w:rFonts w:hint="eastAsia"/>
        </w:rPr>
        <w:t>：</w:t>
      </w:r>
      <w:r w:rsidRPr="00EF510B">
        <w:rPr>
          <w:rFonts w:hint="eastAsia"/>
        </w:rPr>
        <w:t xml:space="preserve">Li1 = Xi ~ Yi </w:t>
      </w:r>
    </w:p>
    <w:p w14:paraId="73B8B9A2" w14:textId="77777777" w:rsidR="00EF510B" w:rsidRPr="00EF510B" w:rsidRDefault="00EF510B" w:rsidP="00EA6E34">
      <w:pPr>
        <w:pStyle w:val="a3"/>
        <w:ind w:firstLine="480"/>
      </w:pPr>
      <w:r w:rsidRPr="00EF510B">
        <w:rPr>
          <w:rFonts w:hint="eastAsia"/>
        </w:rPr>
        <w:lastRenderedPageBreak/>
        <w:t>小于</w:t>
      </w:r>
      <w:r w:rsidRPr="00EF510B">
        <w:rPr>
          <w:rFonts w:hint="eastAsia"/>
        </w:rPr>
        <w:t>Less</w:t>
      </w:r>
      <w:r w:rsidRPr="00EF510B">
        <w:rPr>
          <w:rFonts w:hint="eastAsia"/>
        </w:rPr>
        <w:t>：</w:t>
      </w:r>
      <w:r w:rsidRPr="00EF510B">
        <w:rPr>
          <w:rFonts w:hint="eastAsia"/>
        </w:rPr>
        <w:t xml:space="preserve"> Li2 = ~ Xi Yi </w:t>
      </w:r>
    </w:p>
    <w:p w14:paraId="655F9DEF" w14:textId="7B3C0D72" w:rsidR="00EF510B" w:rsidRDefault="00EF510B" w:rsidP="00EA6E34">
      <w:pPr>
        <w:pStyle w:val="a3"/>
        <w:ind w:firstLine="480"/>
      </w:pPr>
      <w:r w:rsidRPr="00EF510B">
        <w:rPr>
          <w:rFonts w:hint="eastAsia"/>
        </w:rPr>
        <w:t>等于</w:t>
      </w:r>
      <w:r w:rsidRPr="00EF510B">
        <w:rPr>
          <w:rFonts w:hint="eastAsia"/>
        </w:rPr>
        <w:t>Equal</w:t>
      </w:r>
      <w:r w:rsidRPr="00EF510B">
        <w:rPr>
          <w:rFonts w:hint="eastAsia"/>
        </w:rPr>
        <w:t>：</w:t>
      </w:r>
      <w:r w:rsidRPr="00EF510B">
        <w:rPr>
          <w:rFonts w:hint="eastAsia"/>
        </w:rPr>
        <w:t xml:space="preserve">Li3 = ~ (Xi ^ </w:t>
      </w:r>
      <w:proofErr w:type="gramStart"/>
      <w:r w:rsidRPr="00EF510B">
        <w:rPr>
          <w:rFonts w:hint="eastAsia"/>
        </w:rPr>
        <w:t>Yi)=</w:t>
      </w:r>
      <w:proofErr w:type="gramEnd"/>
      <w:r w:rsidRPr="00EF510B">
        <w:rPr>
          <w:rFonts w:hint="eastAsia"/>
        </w:rPr>
        <w:t>(~ Xi ~ Yi + Xi Yi)</w:t>
      </w:r>
    </w:p>
    <w:p w14:paraId="49DCC40D" w14:textId="3E05266E" w:rsidR="007E5797" w:rsidRDefault="007E5797" w:rsidP="00EA6E34">
      <w:pPr>
        <w:pStyle w:val="a3"/>
        <w:ind w:firstLine="480"/>
      </w:pPr>
      <w:r>
        <w:rPr>
          <w:rFonts w:hint="eastAsia"/>
        </w:rPr>
        <w:t>四位无符号比较器的逻辑函数表达式如下：</w:t>
      </w:r>
    </w:p>
    <w:p w14:paraId="3B68DBC6" w14:textId="38E30B39" w:rsidR="007E5797" w:rsidRDefault="007E5797" w:rsidP="007E5797">
      <w:pPr>
        <w:pStyle w:val="a3"/>
        <w:ind w:firstLine="480"/>
        <w:jc w:val="left"/>
      </w:pPr>
      <w:r>
        <w:rPr>
          <w:rFonts w:hint="eastAsia"/>
        </w:rPr>
        <w:t>大于</w:t>
      </w:r>
      <w:r>
        <w:t>Great</w:t>
      </w:r>
      <w:r>
        <w:rPr>
          <w:rFonts w:hint="eastAsia"/>
        </w:rPr>
        <w:t>：</w:t>
      </w:r>
      <w:r>
        <w:rPr>
          <w:rFonts w:hint="eastAsia"/>
        </w:rPr>
        <w:t>L</w:t>
      </w:r>
      <w:r>
        <w:rPr>
          <w:vertAlign w:val="subscript"/>
        </w:rPr>
        <w:t>11</w:t>
      </w:r>
      <w:r>
        <w:t>+</w:t>
      </w:r>
      <w:r>
        <w:rPr>
          <w:rFonts w:hint="eastAsia"/>
        </w:rPr>
        <w:t>L</w:t>
      </w:r>
      <w:r>
        <w:rPr>
          <w:vertAlign w:val="subscript"/>
        </w:rPr>
        <w:t>13</w:t>
      </w:r>
      <w:r>
        <w:t>L</w:t>
      </w:r>
      <w:r>
        <w:rPr>
          <w:vertAlign w:val="subscript"/>
        </w:rPr>
        <w:t>12</w:t>
      </w:r>
      <w:r>
        <w:t>+L</w:t>
      </w:r>
      <w:r>
        <w:rPr>
          <w:vertAlign w:val="subscript"/>
        </w:rPr>
        <w:t>13</w:t>
      </w:r>
      <w:r>
        <w:t>L</w:t>
      </w:r>
      <w:r>
        <w:rPr>
          <w:vertAlign w:val="subscript"/>
        </w:rPr>
        <w:t>23</w:t>
      </w:r>
      <w:r>
        <w:t>L</w:t>
      </w:r>
      <w:r>
        <w:rPr>
          <w:vertAlign w:val="subscript"/>
        </w:rPr>
        <w:t>31</w:t>
      </w:r>
      <w:r>
        <w:t>+L</w:t>
      </w:r>
      <w:r>
        <w:rPr>
          <w:vertAlign w:val="subscript"/>
        </w:rPr>
        <w:t>13</w:t>
      </w:r>
      <w:r>
        <w:t>L</w:t>
      </w:r>
      <w:r>
        <w:rPr>
          <w:vertAlign w:val="subscript"/>
        </w:rPr>
        <w:t>22</w:t>
      </w:r>
      <w:r>
        <w:t>L</w:t>
      </w:r>
      <w:r>
        <w:rPr>
          <w:vertAlign w:val="subscript"/>
        </w:rPr>
        <w:t>22</w:t>
      </w:r>
      <w:r>
        <w:t>L</w:t>
      </w:r>
      <w:r>
        <w:rPr>
          <w:vertAlign w:val="subscript"/>
        </w:rPr>
        <w:t>41</w:t>
      </w:r>
    </w:p>
    <w:p w14:paraId="7932639E" w14:textId="0F581388" w:rsidR="007E5797" w:rsidRDefault="007E5797" w:rsidP="007E5797">
      <w:pPr>
        <w:pStyle w:val="a3"/>
        <w:ind w:firstLine="480"/>
        <w:rPr>
          <w:vertAlign w:val="subscript"/>
        </w:rPr>
      </w:pPr>
      <w:r>
        <w:rPr>
          <w:rFonts w:hint="eastAsia"/>
        </w:rPr>
        <w:t>等于</w:t>
      </w:r>
      <w:r>
        <w:rPr>
          <w:rFonts w:hint="eastAsia"/>
        </w:rPr>
        <w:t>E</w:t>
      </w:r>
      <w:r>
        <w:t>qual</w:t>
      </w:r>
      <w:r>
        <w:rPr>
          <w:rFonts w:hint="eastAsia"/>
        </w:rPr>
        <w:t>：</w:t>
      </w:r>
      <w:r>
        <w:rPr>
          <w:rFonts w:hint="eastAsia"/>
        </w:rPr>
        <w:t>L</w:t>
      </w:r>
      <w:r>
        <w:rPr>
          <w:vertAlign w:val="subscript"/>
        </w:rPr>
        <w:t>13</w:t>
      </w:r>
      <w:r>
        <w:t>L</w:t>
      </w:r>
      <w:r>
        <w:rPr>
          <w:vertAlign w:val="subscript"/>
        </w:rPr>
        <w:t>12</w:t>
      </w:r>
      <w:r>
        <w:t>L</w:t>
      </w:r>
      <w:r>
        <w:rPr>
          <w:vertAlign w:val="subscript"/>
        </w:rPr>
        <w:t>22</w:t>
      </w:r>
      <w:r>
        <w:t>L</w:t>
      </w:r>
      <w:r>
        <w:rPr>
          <w:vertAlign w:val="subscript"/>
        </w:rPr>
        <w:t>43</w:t>
      </w:r>
    </w:p>
    <w:p w14:paraId="40F1F9C9" w14:textId="7826A662" w:rsidR="007E5797" w:rsidRDefault="007E5797" w:rsidP="007E5797">
      <w:pPr>
        <w:pStyle w:val="a3"/>
        <w:ind w:firstLine="480"/>
        <w:jc w:val="left"/>
        <w:rPr>
          <w:vertAlign w:val="subscript"/>
        </w:rPr>
      </w:pPr>
      <w:r>
        <w:rPr>
          <w:rFonts w:hint="eastAsia"/>
        </w:rPr>
        <w:t>小于</w:t>
      </w:r>
      <w:r>
        <w:rPr>
          <w:rFonts w:hint="eastAsia"/>
        </w:rPr>
        <w:t>L</w:t>
      </w:r>
      <w:r>
        <w:t>ess</w:t>
      </w:r>
      <w:r>
        <w:rPr>
          <w:rFonts w:hint="eastAsia"/>
        </w:rPr>
        <w:t>：</w:t>
      </w:r>
      <w:r>
        <w:rPr>
          <w:rFonts w:hint="eastAsia"/>
        </w:rPr>
        <w:t>L</w:t>
      </w:r>
      <w:r>
        <w:rPr>
          <w:vertAlign w:val="subscript"/>
        </w:rPr>
        <w:t>12</w:t>
      </w:r>
      <w:r>
        <w:t>+</w:t>
      </w:r>
      <w:r>
        <w:rPr>
          <w:rFonts w:hint="eastAsia"/>
        </w:rPr>
        <w:t>L</w:t>
      </w:r>
      <w:r>
        <w:rPr>
          <w:vertAlign w:val="subscript"/>
        </w:rPr>
        <w:t>13</w:t>
      </w:r>
      <w:r>
        <w:t>L</w:t>
      </w:r>
      <w:r>
        <w:rPr>
          <w:vertAlign w:val="subscript"/>
        </w:rPr>
        <w:t>22</w:t>
      </w:r>
      <w:r>
        <w:t>+L</w:t>
      </w:r>
      <w:r>
        <w:rPr>
          <w:vertAlign w:val="subscript"/>
        </w:rPr>
        <w:t>13</w:t>
      </w:r>
      <w:r>
        <w:t>L</w:t>
      </w:r>
      <w:r>
        <w:rPr>
          <w:vertAlign w:val="subscript"/>
        </w:rPr>
        <w:t>23</w:t>
      </w:r>
      <w:r>
        <w:t>L</w:t>
      </w:r>
      <w:r>
        <w:rPr>
          <w:vertAlign w:val="subscript"/>
        </w:rPr>
        <w:t>32</w:t>
      </w:r>
      <w:r>
        <w:t>+L</w:t>
      </w:r>
      <w:r>
        <w:rPr>
          <w:vertAlign w:val="subscript"/>
        </w:rPr>
        <w:t>13</w:t>
      </w:r>
      <w:r>
        <w:t>L</w:t>
      </w:r>
      <w:r>
        <w:rPr>
          <w:vertAlign w:val="subscript"/>
        </w:rPr>
        <w:t>23</w:t>
      </w:r>
      <w:r>
        <w:t>L</w:t>
      </w:r>
      <w:r>
        <w:rPr>
          <w:vertAlign w:val="subscript"/>
        </w:rPr>
        <w:t>33</w:t>
      </w:r>
      <w:r>
        <w:t>L</w:t>
      </w:r>
      <w:r>
        <w:rPr>
          <w:vertAlign w:val="subscript"/>
        </w:rPr>
        <w:t>42</w:t>
      </w:r>
    </w:p>
    <w:p w14:paraId="7DCA0512" w14:textId="26E68984" w:rsidR="009F5610" w:rsidRDefault="009F5610" w:rsidP="009F5610">
      <w:pPr>
        <w:pStyle w:val="30"/>
        <w:spacing w:before="229" w:after="229"/>
      </w:pPr>
      <w:r>
        <w:rPr>
          <w:rFonts w:hint="eastAsia"/>
        </w:rPr>
        <w:t>无符号比较器（</w:t>
      </w:r>
      <w:r>
        <w:rPr>
          <w:rFonts w:hint="eastAsia"/>
        </w:rPr>
        <w:t>1</w:t>
      </w:r>
      <w:r>
        <w:t>6</w:t>
      </w:r>
      <w:r>
        <w:rPr>
          <w:rFonts w:hint="eastAsia"/>
        </w:rPr>
        <w:t>位）</w:t>
      </w:r>
    </w:p>
    <w:p w14:paraId="6CA5C4A8" w14:textId="3C227763" w:rsidR="0056343E" w:rsidRDefault="0056343E" w:rsidP="0056343E">
      <w:pPr>
        <w:pStyle w:val="a3"/>
        <w:ind w:left="-60" w:firstLine="480"/>
      </w:pPr>
      <w:r>
        <w:rPr>
          <w:rFonts w:hint="eastAsia"/>
        </w:rPr>
        <w:t>通过</w:t>
      </w:r>
      <w:r>
        <w:t>4</w:t>
      </w:r>
      <w:r>
        <w:rPr>
          <w:rFonts w:hint="eastAsia"/>
        </w:rPr>
        <w:t>位无符号比较器实现</w:t>
      </w:r>
      <w:r>
        <w:rPr>
          <w:rFonts w:hint="eastAsia"/>
        </w:rPr>
        <w:t>1</w:t>
      </w:r>
      <w:r>
        <w:t>6</w:t>
      </w:r>
      <w:r>
        <w:rPr>
          <w:rFonts w:hint="eastAsia"/>
        </w:rPr>
        <w:t>位五符号比较器的功能。</w:t>
      </w:r>
    </w:p>
    <w:p w14:paraId="4B5FFDA0" w14:textId="114AF466" w:rsidR="0056343E" w:rsidRDefault="0056343E" w:rsidP="0056343E">
      <w:pPr>
        <w:pStyle w:val="a3"/>
        <w:ind w:left="-60" w:firstLine="480"/>
      </w:pPr>
      <w:r>
        <w:rPr>
          <w:rFonts w:hint="eastAsia"/>
        </w:rPr>
        <w:t>将</w:t>
      </w:r>
      <w:r>
        <w:rPr>
          <w:rFonts w:hint="eastAsia"/>
        </w:rPr>
        <w:t>1</w:t>
      </w:r>
      <w:r>
        <w:t>6</w:t>
      </w:r>
      <w:r>
        <w:rPr>
          <w:rFonts w:hint="eastAsia"/>
        </w:rPr>
        <w:t>位的信号拆分为四个四位信号，将两个</w:t>
      </w:r>
      <w:r>
        <w:t>16</w:t>
      </w:r>
      <w:r>
        <w:rPr>
          <w:rFonts w:hint="eastAsia"/>
        </w:rPr>
        <w:t>位信号按从高位到地位的顺序</w:t>
      </w:r>
      <w:proofErr w:type="gramStart"/>
      <w:r>
        <w:rPr>
          <w:rFonts w:hint="eastAsia"/>
        </w:rPr>
        <w:t>四位四位</w:t>
      </w:r>
      <w:proofErr w:type="gramEnd"/>
      <w:r>
        <w:rPr>
          <w:rFonts w:hint="eastAsia"/>
        </w:rPr>
        <w:t>进行比较。</w:t>
      </w:r>
    </w:p>
    <w:p w14:paraId="038EA1F5" w14:textId="703251CD" w:rsidR="0056343E" w:rsidRDefault="0056343E" w:rsidP="0056343E">
      <w:pPr>
        <w:pStyle w:val="a3"/>
        <w:ind w:left="-60" w:firstLine="480"/>
      </w:pPr>
      <w:r>
        <w:rPr>
          <w:rFonts w:hint="eastAsia"/>
        </w:rPr>
        <w:t>Great</w:t>
      </w:r>
      <w:r>
        <w:rPr>
          <w:rFonts w:hint="eastAsia"/>
        </w:rPr>
        <w:t>包含四种情况：</w:t>
      </w:r>
    </w:p>
    <w:p w14:paraId="4BD187FA" w14:textId="76194104" w:rsidR="0056343E" w:rsidRDefault="0056343E" w:rsidP="0056343E">
      <w:pPr>
        <w:pStyle w:val="a3"/>
        <w:numPr>
          <w:ilvl w:val="0"/>
          <w:numId w:val="37"/>
        </w:numPr>
        <w:ind w:firstLineChars="0"/>
      </w:pPr>
      <w:r>
        <w:rPr>
          <w:rFonts w:hint="eastAsia"/>
        </w:rPr>
        <w:t>X</w:t>
      </w:r>
      <w:r>
        <w:rPr>
          <w:rFonts w:hint="eastAsia"/>
        </w:rPr>
        <w:t>的最高四位比</w:t>
      </w:r>
      <w:r>
        <w:rPr>
          <w:rFonts w:hint="eastAsia"/>
        </w:rPr>
        <w:t>Y</w:t>
      </w:r>
      <w:r>
        <w:rPr>
          <w:rFonts w:hint="eastAsia"/>
        </w:rPr>
        <w:t>最高四位大</w:t>
      </w:r>
    </w:p>
    <w:p w14:paraId="41E03515" w14:textId="6584EB73" w:rsidR="0056343E" w:rsidRDefault="0056343E" w:rsidP="0056343E">
      <w:pPr>
        <w:pStyle w:val="a3"/>
        <w:numPr>
          <w:ilvl w:val="0"/>
          <w:numId w:val="37"/>
        </w:numPr>
        <w:ind w:firstLineChars="0"/>
      </w:pPr>
      <w:r>
        <w:rPr>
          <w:rFonts w:hint="eastAsia"/>
        </w:rPr>
        <w:t>X</w:t>
      </w:r>
      <w:r>
        <w:rPr>
          <w:rFonts w:hint="eastAsia"/>
        </w:rPr>
        <w:t>和</w:t>
      </w:r>
      <w:r>
        <w:rPr>
          <w:rFonts w:hint="eastAsia"/>
        </w:rPr>
        <w:t>Y</w:t>
      </w:r>
      <w:r>
        <w:rPr>
          <w:rFonts w:hint="eastAsia"/>
        </w:rPr>
        <w:t>的</w:t>
      </w:r>
      <w:proofErr w:type="gramStart"/>
      <w:r>
        <w:rPr>
          <w:rFonts w:hint="eastAsia"/>
        </w:rPr>
        <w:t>最高四位相</w:t>
      </w:r>
      <w:proofErr w:type="gramEnd"/>
      <w:r>
        <w:rPr>
          <w:rFonts w:hint="eastAsia"/>
        </w:rPr>
        <w:t>等，次高的四位</w:t>
      </w:r>
      <w:r>
        <w:rPr>
          <w:rFonts w:hint="eastAsia"/>
        </w:rPr>
        <w:t>X</w:t>
      </w:r>
      <w:r>
        <w:rPr>
          <w:rFonts w:hint="eastAsia"/>
        </w:rPr>
        <w:t>比</w:t>
      </w:r>
      <w:r>
        <w:rPr>
          <w:rFonts w:hint="eastAsia"/>
        </w:rPr>
        <w:t>Y</w:t>
      </w:r>
      <w:r>
        <w:rPr>
          <w:rFonts w:hint="eastAsia"/>
        </w:rPr>
        <w:t>大</w:t>
      </w:r>
    </w:p>
    <w:p w14:paraId="37497F2F" w14:textId="48C348DA" w:rsidR="0056343E" w:rsidRDefault="0056343E" w:rsidP="0056343E">
      <w:pPr>
        <w:pStyle w:val="a3"/>
        <w:numPr>
          <w:ilvl w:val="0"/>
          <w:numId w:val="37"/>
        </w:numPr>
        <w:ind w:firstLineChars="0"/>
      </w:pPr>
      <w:r>
        <w:rPr>
          <w:rFonts w:hint="eastAsia"/>
        </w:rPr>
        <w:t>X</w:t>
      </w:r>
      <w:r>
        <w:rPr>
          <w:rFonts w:hint="eastAsia"/>
        </w:rPr>
        <w:t>和</w:t>
      </w:r>
      <w:r>
        <w:rPr>
          <w:rFonts w:hint="eastAsia"/>
        </w:rPr>
        <w:t>Y</w:t>
      </w:r>
      <w:r>
        <w:rPr>
          <w:rFonts w:hint="eastAsia"/>
        </w:rPr>
        <w:t>的最高四位和次高四位相等，第三高的四位</w:t>
      </w:r>
      <w:r>
        <w:rPr>
          <w:rFonts w:hint="eastAsia"/>
        </w:rPr>
        <w:t>X</w:t>
      </w:r>
      <w:r>
        <w:rPr>
          <w:rFonts w:hint="eastAsia"/>
        </w:rPr>
        <w:t>比</w:t>
      </w:r>
      <w:r>
        <w:rPr>
          <w:rFonts w:hint="eastAsia"/>
        </w:rPr>
        <w:t>Y</w:t>
      </w:r>
      <w:r>
        <w:rPr>
          <w:rFonts w:hint="eastAsia"/>
        </w:rPr>
        <w:t>大</w:t>
      </w:r>
    </w:p>
    <w:p w14:paraId="06CEB8A7" w14:textId="6C876B58" w:rsidR="0056343E" w:rsidRDefault="0056343E" w:rsidP="0056343E">
      <w:pPr>
        <w:pStyle w:val="a3"/>
        <w:numPr>
          <w:ilvl w:val="0"/>
          <w:numId w:val="37"/>
        </w:numPr>
        <w:ind w:firstLineChars="0"/>
      </w:pPr>
      <w:r>
        <w:rPr>
          <w:rFonts w:hint="eastAsia"/>
        </w:rPr>
        <w:t>X</w:t>
      </w:r>
      <w:r>
        <w:rPr>
          <w:rFonts w:hint="eastAsia"/>
        </w:rPr>
        <w:t>和</w:t>
      </w:r>
      <w:r>
        <w:rPr>
          <w:rFonts w:hint="eastAsia"/>
        </w:rPr>
        <w:t>Y</w:t>
      </w:r>
      <w:r w:rsidR="00C07EA9">
        <w:rPr>
          <w:rFonts w:hint="eastAsia"/>
        </w:rPr>
        <w:t>的前三高的四位都相等，第四高的四位</w:t>
      </w:r>
      <w:r w:rsidR="00C07EA9">
        <w:rPr>
          <w:rFonts w:hint="eastAsia"/>
        </w:rPr>
        <w:t>X</w:t>
      </w:r>
      <w:r w:rsidR="00C07EA9">
        <w:rPr>
          <w:rFonts w:hint="eastAsia"/>
        </w:rPr>
        <w:t>比</w:t>
      </w:r>
      <w:r w:rsidR="00C07EA9">
        <w:rPr>
          <w:rFonts w:hint="eastAsia"/>
        </w:rPr>
        <w:t>Y</w:t>
      </w:r>
      <w:r w:rsidR="00C07EA9">
        <w:rPr>
          <w:rFonts w:hint="eastAsia"/>
        </w:rPr>
        <w:t>大</w:t>
      </w:r>
    </w:p>
    <w:p w14:paraId="222E0236" w14:textId="2018CEFD" w:rsidR="00C07EA9" w:rsidRDefault="00C07EA9" w:rsidP="00C07EA9">
      <w:pPr>
        <w:pStyle w:val="a3"/>
        <w:ind w:left="420" w:firstLineChars="0" w:firstLine="0"/>
      </w:pPr>
      <w:r>
        <w:rPr>
          <w:rFonts w:hint="eastAsia"/>
        </w:rPr>
        <w:t>类似地，得到</w:t>
      </w:r>
      <w:r>
        <w:rPr>
          <w:rFonts w:hint="eastAsia"/>
        </w:rPr>
        <w:t>Less</w:t>
      </w:r>
      <w:r>
        <w:rPr>
          <w:rFonts w:hint="eastAsia"/>
        </w:rPr>
        <w:t>的四种情况。</w:t>
      </w:r>
    </w:p>
    <w:p w14:paraId="72C97482" w14:textId="48D174CC" w:rsidR="00C07EA9" w:rsidRDefault="00C07EA9" w:rsidP="00C07EA9">
      <w:pPr>
        <w:pStyle w:val="a3"/>
        <w:ind w:left="420" w:firstLineChars="0" w:firstLine="0"/>
      </w:pPr>
      <w:r>
        <w:rPr>
          <w:rFonts w:hint="eastAsia"/>
        </w:rPr>
        <w:t>只有当每个四位都输出</w:t>
      </w:r>
      <w:r>
        <w:rPr>
          <w:rFonts w:hint="eastAsia"/>
        </w:rPr>
        <w:t>E</w:t>
      </w:r>
      <w:r>
        <w:t>qual</w:t>
      </w:r>
      <w:r>
        <w:rPr>
          <w:rFonts w:hint="eastAsia"/>
        </w:rPr>
        <w:t>时，</w:t>
      </w:r>
      <w:r>
        <w:rPr>
          <w:rFonts w:hint="eastAsia"/>
        </w:rPr>
        <w:t>X</w:t>
      </w:r>
      <w:r>
        <w:rPr>
          <w:rFonts w:hint="eastAsia"/>
        </w:rPr>
        <w:t>和</w:t>
      </w:r>
      <w:r>
        <w:rPr>
          <w:rFonts w:hint="eastAsia"/>
        </w:rPr>
        <w:t>Y</w:t>
      </w:r>
      <w:r>
        <w:rPr>
          <w:rFonts w:hint="eastAsia"/>
        </w:rPr>
        <w:t>相等。</w:t>
      </w:r>
    </w:p>
    <w:p w14:paraId="267A9160" w14:textId="1D4B6B4E" w:rsidR="00793829" w:rsidRDefault="00793829" w:rsidP="00793829">
      <w:pPr>
        <w:pStyle w:val="30"/>
        <w:spacing w:before="229" w:after="229"/>
      </w:pPr>
      <w:r>
        <w:rPr>
          <w:rFonts w:hint="eastAsia"/>
        </w:rPr>
        <w:t>并行加载寄存器（</w:t>
      </w:r>
      <w:r>
        <w:t>4</w:t>
      </w:r>
      <w:r>
        <w:rPr>
          <w:rFonts w:hint="eastAsia"/>
        </w:rPr>
        <w:t>位）</w:t>
      </w:r>
    </w:p>
    <w:p w14:paraId="7160455B" w14:textId="7F67EE95" w:rsidR="00793829" w:rsidRDefault="00793829" w:rsidP="00793829">
      <w:pPr>
        <w:pStyle w:val="a3"/>
        <w:ind w:firstLine="480"/>
      </w:pPr>
      <w:r>
        <w:rPr>
          <w:rFonts w:hint="eastAsia"/>
        </w:rPr>
        <w:t>存储</w:t>
      </w:r>
      <w:r>
        <w:rPr>
          <w:rFonts w:hint="eastAsia"/>
        </w:rPr>
        <w:t>4</w:t>
      </w:r>
      <w:r>
        <w:rPr>
          <w:rFonts w:hint="eastAsia"/>
        </w:rPr>
        <w:t>位二进制数需要</w:t>
      </w:r>
      <w:r>
        <w:t>4</w:t>
      </w:r>
      <w:r>
        <w:rPr>
          <w:rFonts w:hint="eastAsia"/>
        </w:rPr>
        <w:t>个触发器，将输入的四位二进制信号直接接入钟控</w:t>
      </w:r>
      <w:r>
        <w:rPr>
          <w:rFonts w:hint="eastAsia"/>
        </w:rPr>
        <w:t>D</w:t>
      </w:r>
      <w:r>
        <w:rPr>
          <w:rFonts w:hint="eastAsia"/>
        </w:rPr>
        <w:t>触发器的输入端，四个钟控</w:t>
      </w:r>
      <w:r>
        <w:rPr>
          <w:rFonts w:hint="eastAsia"/>
        </w:rPr>
        <w:t>D</w:t>
      </w:r>
      <w:r>
        <w:rPr>
          <w:rFonts w:hint="eastAsia"/>
        </w:rPr>
        <w:t>触发器接入统一的时钟信号</w:t>
      </w:r>
      <w:r>
        <w:rPr>
          <w:rFonts w:hint="eastAsia"/>
        </w:rPr>
        <w:t>CLK</w:t>
      </w:r>
      <w:r>
        <w:rPr>
          <w:rFonts w:hint="eastAsia"/>
        </w:rPr>
        <w:t>，接入统一的使能信号</w:t>
      </w:r>
      <w:r>
        <w:rPr>
          <w:rFonts w:hint="eastAsia"/>
        </w:rPr>
        <w:t>EN</w:t>
      </w:r>
      <w:r>
        <w:rPr>
          <w:rFonts w:hint="eastAsia"/>
        </w:rPr>
        <w:t>。</w:t>
      </w:r>
    </w:p>
    <w:p w14:paraId="5138D904" w14:textId="29E03D6D" w:rsidR="00B739EA" w:rsidRDefault="00B739EA" w:rsidP="00793829">
      <w:pPr>
        <w:pStyle w:val="a3"/>
        <w:ind w:firstLine="480"/>
        <w:rPr>
          <w:rFonts w:hint="eastAsia"/>
        </w:rPr>
      </w:pPr>
      <w:r>
        <w:rPr>
          <w:rFonts w:hint="eastAsia"/>
        </w:rPr>
        <w:t>4</w:t>
      </w:r>
      <w:r>
        <w:rPr>
          <w:rFonts w:hint="eastAsia"/>
        </w:rPr>
        <w:t>个钟控</w:t>
      </w:r>
      <w:r>
        <w:rPr>
          <w:rFonts w:hint="eastAsia"/>
        </w:rPr>
        <w:t>D</w:t>
      </w:r>
      <w:r>
        <w:rPr>
          <w:rFonts w:hint="eastAsia"/>
        </w:rPr>
        <w:t>触发器的信号按照原来的顺序组合位一个</w:t>
      </w:r>
      <w:r>
        <w:rPr>
          <w:rFonts w:hint="eastAsia"/>
        </w:rPr>
        <w:t>4</w:t>
      </w:r>
      <w:r>
        <w:rPr>
          <w:rFonts w:hint="eastAsia"/>
        </w:rPr>
        <w:t>位信号作为</w:t>
      </w:r>
      <w:r>
        <w:rPr>
          <w:rFonts w:hint="eastAsia"/>
        </w:rPr>
        <w:t>4</w:t>
      </w:r>
      <w:r>
        <w:rPr>
          <w:rFonts w:hint="eastAsia"/>
        </w:rPr>
        <w:t>位并行加载寄存器的输出。</w:t>
      </w:r>
    </w:p>
    <w:p w14:paraId="0D4A0031" w14:textId="44AF39CA" w:rsidR="005E6F29" w:rsidRDefault="005E6F29" w:rsidP="005E6F29">
      <w:pPr>
        <w:pStyle w:val="30"/>
        <w:spacing w:before="229" w:after="229"/>
      </w:pPr>
      <w:r>
        <w:rPr>
          <w:rFonts w:hint="eastAsia"/>
        </w:rPr>
        <w:t>并行加载寄存器（</w:t>
      </w:r>
      <w:r>
        <w:rPr>
          <w:rFonts w:hint="eastAsia"/>
        </w:rPr>
        <w:t>1</w:t>
      </w:r>
      <w:r>
        <w:t>6</w:t>
      </w:r>
      <w:r>
        <w:rPr>
          <w:rFonts w:hint="eastAsia"/>
        </w:rPr>
        <w:t>位）</w:t>
      </w:r>
    </w:p>
    <w:p w14:paraId="3E47A69A" w14:textId="555EDBF6" w:rsidR="00A84AE6" w:rsidRDefault="005E6F29" w:rsidP="00A84AE6">
      <w:pPr>
        <w:pStyle w:val="a3"/>
        <w:ind w:firstLine="480"/>
      </w:pPr>
      <w:r>
        <w:rPr>
          <w:rFonts w:hint="eastAsia"/>
        </w:rPr>
        <w:t>存储</w:t>
      </w:r>
      <w:r>
        <w:rPr>
          <w:rFonts w:hint="eastAsia"/>
        </w:rPr>
        <w:t>1</w:t>
      </w:r>
      <w:r>
        <w:t>6</w:t>
      </w:r>
      <w:r>
        <w:rPr>
          <w:rFonts w:hint="eastAsia"/>
        </w:rPr>
        <w:t>位二进制信息需要</w:t>
      </w:r>
      <w:r>
        <w:rPr>
          <w:rFonts w:hint="eastAsia"/>
        </w:rPr>
        <w:t>4</w:t>
      </w:r>
      <w:r>
        <w:rPr>
          <w:rFonts w:hint="eastAsia"/>
        </w:rPr>
        <w:t>个</w:t>
      </w:r>
      <w:r>
        <w:rPr>
          <w:rFonts w:hint="eastAsia"/>
        </w:rPr>
        <w:t>4</w:t>
      </w:r>
      <w:r>
        <w:rPr>
          <w:rFonts w:hint="eastAsia"/>
        </w:rPr>
        <w:t>位并行加载器，将</w:t>
      </w:r>
      <w:r>
        <w:rPr>
          <w:rFonts w:hint="eastAsia"/>
        </w:rPr>
        <w:t>1</w:t>
      </w:r>
      <w:r>
        <w:t>6</w:t>
      </w:r>
      <w:r>
        <w:rPr>
          <w:rFonts w:hint="eastAsia"/>
        </w:rPr>
        <w:t>位的输入分为</w:t>
      </w:r>
      <w:r>
        <w:rPr>
          <w:rFonts w:hint="eastAsia"/>
        </w:rPr>
        <w:t>4</w:t>
      </w:r>
      <w:r>
        <w:rPr>
          <w:rFonts w:hint="eastAsia"/>
        </w:rPr>
        <w:t>个</w:t>
      </w:r>
      <w:r>
        <w:rPr>
          <w:rFonts w:hint="eastAsia"/>
        </w:rPr>
        <w:t>4</w:t>
      </w:r>
      <w:r>
        <w:rPr>
          <w:rFonts w:hint="eastAsia"/>
        </w:rPr>
        <w:t>位，分别输入到</w:t>
      </w:r>
      <w:r>
        <w:t>4</w:t>
      </w:r>
      <w:r>
        <w:rPr>
          <w:rFonts w:hint="eastAsia"/>
        </w:rPr>
        <w:t>位并行加载器中，</w:t>
      </w:r>
      <w:r w:rsidR="00A84AE6">
        <w:rPr>
          <w:rFonts w:hint="eastAsia"/>
        </w:rPr>
        <w:t>4</w:t>
      </w:r>
      <w:r w:rsidR="00A84AE6">
        <w:rPr>
          <w:rFonts w:hint="eastAsia"/>
        </w:rPr>
        <w:t>位并行加载器接入统一的时钟</w:t>
      </w:r>
      <w:proofErr w:type="spellStart"/>
      <w:r w:rsidR="00A84AE6">
        <w:rPr>
          <w:rFonts w:hint="eastAsia"/>
        </w:rPr>
        <w:t>x</w:t>
      </w:r>
      <w:r w:rsidR="00A84AE6">
        <w:t>inhao</w:t>
      </w:r>
      <w:proofErr w:type="spellEnd"/>
      <w:r w:rsidR="00A84AE6">
        <w:t xml:space="preserve"> </w:t>
      </w:r>
      <w:r w:rsidR="00A84AE6">
        <w:rPr>
          <w:rFonts w:hint="eastAsia"/>
        </w:rPr>
        <w:t>和统一的使能信号。</w:t>
      </w:r>
    </w:p>
    <w:p w14:paraId="332961DB" w14:textId="26443454" w:rsidR="00A84AE6" w:rsidRDefault="00A84AE6" w:rsidP="00A84AE6">
      <w:pPr>
        <w:pStyle w:val="a3"/>
        <w:ind w:firstLine="480"/>
      </w:pPr>
      <w:r>
        <w:rPr>
          <w:rFonts w:hint="eastAsia"/>
        </w:rPr>
        <w:lastRenderedPageBreak/>
        <w:t>将</w:t>
      </w:r>
      <w:r>
        <w:rPr>
          <w:rFonts w:hint="eastAsia"/>
        </w:rPr>
        <w:t>4</w:t>
      </w:r>
      <w:r>
        <w:rPr>
          <w:rFonts w:hint="eastAsia"/>
        </w:rPr>
        <w:t>个</w:t>
      </w:r>
      <w:r>
        <w:rPr>
          <w:rFonts w:hint="eastAsia"/>
        </w:rPr>
        <w:t>4</w:t>
      </w:r>
      <w:r>
        <w:rPr>
          <w:rFonts w:hint="eastAsia"/>
        </w:rPr>
        <w:t>位并行加载器的输出按原来顺序组合为一个</w:t>
      </w:r>
      <w:r>
        <w:rPr>
          <w:rFonts w:hint="eastAsia"/>
        </w:rPr>
        <w:t>1</w:t>
      </w:r>
      <w:r>
        <w:t>6</w:t>
      </w:r>
      <w:r>
        <w:rPr>
          <w:rFonts w:hint="eastAsia"/>
        </w:rPr>
        <w:t>位信号作为</w:t>
      </w:r>
      <w:r>
        <w:t>16</w:t>
      </w:r>
      <w:r>
        <w:rPr>
          <w:rFonts w:hint="eastAsia"/>
        </w:rPr>
        <w:t>位并行加载</w:t>
      </w:r>
      <w:r w:rsidR="00B739EA">
        <w:rPr>
          <w:rFonts w:hint="eastAsia"/>
        </w:rPr>
        <w:t>寄存</w:t>
      </w:r>
      <w:r>
        <w:rPr>
          <w:rFonts w:hint="eastAsia"/>
        </w:rPr>
        <w:t>器的输出。</w:t>
      </w:r>
    </w:p>
    <w:p w14:paraId="21984153" w14:textId="1ABBEE81" w:rsidR="006C2932" w:rsidRDefault="006C2932" w:rsidP="006C2932">
      <w:pPr>
        <w:pStyle w:val="30"/>
        <w:spacing w:before="229" w:after="229"/>
      </w:pPr>
      <w:r>
        <w:rPr>
          <w:rFonts w:hint="eastAsia"/>
        </w:rPr>
        <w:t>BCD</w:t>
      </w:r>
      <w:r>
        <w:rPr>
          <w:rFonts w:hint="eastAsia"/>
        </w:rPr>
        <w:t>计数状态机</w:t>
      </w:r>
    </w:p>
    <w:p w14:paraId="36B979B2" w14:textId="6E780A7B" w:rsidR="00C63FA0" w:rsidRDefault="00C63FA0" w:rsidP="00C63FA0">
      <w:pPr>
        <w:pStyle w:val="a3"/>
        <w:ind w:firstLine="480"/>
      </w:pPr>
      <w:r>
        <w:rPr>
          <w:rFonts w:hint="eastAsia"/>
        </w:rPr>
        <w:t>BCD</w:t>
      </w:r>
      <w:r>
        <w:rPr>
          <w:rFonts w:hint="eastAsia"/>
        </w:rPr>
        <w:t>计数状态机位一个组合逻辑电路，</w:t>
      </w:r>
      <w:r w:rsidR="00146C3A">
        <w:rPr>
          <w:rFonts w:hint="eastAsia"/>
        </w:rPr>
        <w:t>需要输入当前状态，输出下一状态。</w:t>
      </w:r>
    </w:p>
    <w:p w14:paraId="0E37116A" w14:textId="3DE08F95" w:rsidR="00146C3A" w:rsidRPr="00C63FA0" w:rsidRDefault="00146C3A" w:rsidP="00C63FA0">
      <w:pPr>
        <w:pStyle w:val="a3"/>
        <w:ind w:firstLine="480"/>
        <w:rPr>
          <w:rFonts w:hint="eastAsia"/>
        </w:rPr>
      </w:pPr>
      <w:r>
        <w:rPr>
          <w:rFonts w:hint="eastAsia"/>
        </w:rPr>
        <w:t>通过如下表格</w:t>
      </w:r>
      <w:proofErr w:type="gramStart"/>
      <w:r>
        <w:rPr>
          <w:rFonts w:hint="eastAsia"/>
        </w:rPr>
        <w:t>得到次态的</w:t>
      </w:r>
      <w:proofErr w:type="gramEnd"/>
      <w:r>
        <w:rPr>
          <w:rFonts w:hint="eastAsia"/>
        </w:rPr>
        <w:t>逻辑函数表达式，通过分析组合逻辑电路功能中的逻辑函数表达式自动生成</w:t>
      </w:r>
      <w:r>
        <w:rPr>
          <w:rFonts w:hint="eastAsia"/>
        </w:rPr>
        <w:t>BCD</w:t>
      </w:r>
      <w:r>
        <w:rPr>
          <w:rFonts w:hint="eastAsia"/>
        </w:rPr>
        <w:t>计数状态机的电路图。</w:t>
      </w:r>
    </w:p>
    <w:p w14:paraId="0D30C181" w14:textId="77777777" w:rsidR="006C2932" w:rsidRDefault="006C2932" w:rsidP="006C2932">
      <w:pPr>
        <w:keepNext/>
        <w:widowControl/>
        <w:jc w:val="center"/>
      </w:pPr>
      <w:r w:rsidRPr="006C2932">
        <w:rPr>
          <w:rFonts w:ascii="宋体" w:hAnsi="宋体" w:cs="宋体"/>
          <w:kern w:val="0"/>
        </w:rPr>
        <w:fldChar w:fldCharType="begin"/>
      </w:r>
      <w:r w:rsidRPr="006C2932">
        <w:rPr>
          <w:rFonts w:ascii="宋体" w:hAnsi="宋体" w:cs="宋体"/>
          <w:kern w:val="0"/>
        </w:rPr>
        <w:instrText xml:space="preserve"> INCLUDEPICTURE "C:\\Users\\94069\\AppData\\Roaming\\Tencent\\Users\\940692727\\QQ\\WinTemp\\RichOle\\DW5VTC8GLH~M7@$50VI[MYN.png" \* MERGEFORMATINET </w:instrText>
      </w:r>
      <w:r w:rsidRPr="006C2932">
        <w:rPr>
          <w:rFonts w:ascii="宋体" w:hAnsi="宋体" w:cs="宋体"/>
          <w:kern w:val="0"/>
        </w:rPr>
        <w:fldChar w:fldCharType="separate"/>
      </w:r>
      <w:r w:rsidRPr="006C2932">
        <w:rPr>
          <w:rFonts w:ascii="宋体" w:hAnsi="宋体" w:cs="宋体"/>
          <w:kern w:val="0"/>
        </w:rPr>
        <w:pict w14:anchorId="42C512B1">
          <v:shape id="_x0000_i1972" type="#_x0000_t75" alt="" style="width:409.1pt;height:145.8pt">
            <v:imagedata r:id="rId26" r:href="rId27"/>
          </v:shape>
        </w:pict>
      </w:r>
      <w:r w:rsidRPr="006C2932">
        <w:rPr>
          <w:rFonts w:ascii="宋体" w:hAnsi="宋体" w:cs="宋体"/>
          <w:kern w:val="0"/>
        </w:rPr>
        <w:fldChar w:fldCharType="end"/>
      </w:r>
    </w:p>
    <w:p w14:paraId="1D6AD696" w14:textId="64B41ED9" w:rsidR="006C2932" w:rsidRPr="006C2932" w:rsidRDefault="006C2932" w:rsidP="006C2932">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5</w:t>
      </w:r>
      <w:r>
        <w:fldChar w:fldCharType="end"/>
      </w:r>
      <w:r>
        <w:t xml:space="preserve"> BC</w:t>
      </w:r>
      <w:r>
        <w:rPr>
          <w:rFonts w:hint="eastAsia"/>
        </w:rPr>
        <w:t>D计数状态机真值表</w:t>
      </w:r>
    </w:p>
    <w:p w14:paraId="70F246E6" w14:textId="377981F5" w:rsidR="006C2932" w:rsidRDefault="005A15D9" w:rsidP="005A15D9">
      <w:pPr>
        <w:pStyle w:val="30"/>
        <w:spacing w:before="229" w:after="229"/>
      </w:pPr>
      <w:r>
        <w:rPr>
          <w:rFonts w:hint="eastAsia"/>
        </w:rPr>
        <w:t>BCD</w:t>
      </w:r>
      <w:r>
        <w:rPr>
          <w:rFonts w:hint="eastAsia"/>
        </w:rPr>
        <w:t>计数器输出函数</w:t>
      </w:r>
    </w:p>
    <w:p w14:paraId="1F4475B3" w14:textId="78737F88" w:rsidR="005A15D9" w:rsidRDefault="005A15D9" w:rsidP="005A15D9">
      <w:pPr>
        <w:pStyle w:val="a3"/>
        <w:ind w:firstLine="480"/>
      </w:pPr>
      <w:r>
        <w:rPr>
          <w:rFonts w:hint="eastAsia"/>
        </w:rPr>
        <w:t>BCD</w:t>
      </w:r>
      <w:r>
        <w:rPr>
          <w:rFonts w:hint="eastAsia"/>
        </w:rPr>
        <w:t>计数器在计数到</w:t>
      </w:r>
      <w:r>
        <w:rPr>
          <w:rFonts w:hint="eastAsia"/>
        </w:rPr>
        <w:t>9</w:t>
      </w:r>
      <w:r>
        <w:rPr>
          <w:rFonts w:hint="eastAsia"/>
        </w:rPr>
        <w:t>的时候需要进位，此时输出一个</w:t>
      </w:r>
      <w:r>
        <w:rPr>
          <w:rFonts w:hint="eastAsia"/>
        </w:rPr>
        <w:t>1</w:t>
      </w:r>
      <w:r>
        <w:rPr>
          <w:rFonts w:hint="eastAsia"/>
        </w:rPr>
        <w:t>。</w:t>
      </w:r>
    </w:p>
    <w:p w14:paraId="01F06F7C" w14:textId="7A79EB6D" w:rsidR="005A15D9" w:rsidRDefault="005A15D9" w:rsidP="005A15D9">
      <w:pPr>
        <w:pStyle w:val="a3"/>
        <w:ind w:firstLine="480"/>
      </w:pPr>
      <w:r>
        <w:rPr>
          <w:rFonts w:hint="eastAsia"/>
        </w:rPr>
        <w:t>因此只需要设计一个简单的组合逻辑电路，在输入</w:t>
      </w:r>
      <w:r>
        <w:rPr>
          <w:rFonts w:hint="eastAsia"/>
        </w:rPr>
        <w:t>0</w:t>
      </w:r>
      <w:r>
        <w:t>~8</w:t>
      </w:r>
      <w:r>
        <w:rPr>
          <w:rFonts w:hint="eastAsia"/>
        </w:rPr>
        <w:t>时输出</w:t>
      </w:r>
      <w:r>
        <w:rPr>
          <w:rFonts w:hint="eastAsia"/>
        </w:rPr>
        <w:t>0</w:t>
      </w:r>
      <w:r>
        <w:rPr>
          <w:rFonts w:hint="eastAsia"/>
        </w:rPr>
        <w:t>，仅在输入</w:t>
      </w:r>
      <w:r>
        <w:rPr>
          <w:rFonts w:hint="eastAsia"/>
        </w:rPr>
        <w:t>9</w:t>
      </w:r>
      <w:r>
        <w:rPr>
          <w:rFonts w:hint="eastAsia"/>
        </w:rPr>
        <w:t>时输出</w:t>
      </w:r>
      <w:r>
        <w:rPr>
          <w:rFonts w:hint="eastAsia"/>
        </w:rPr>
        <w:t>1</w:t>
      </w:r>
      <w:r>
        <w:rPr>
          <w:rFonts w:hint="eastAsia"/>
        </w:rPr>
        <w:t>。</w:t>
      </w:r>
    </w:p>
    <w:p w14:paraId="3249A5F7" w14:textId="3EEC9653" w:rsidR="005A15D9" w:rsidRDefault="005A15D9" w:rsidP="005A15D9">
      <w:pPr>
        <w:pStyle w:val="a3"/>
        <w:ind w:firstLine="480"/>
      </w:pPr>
      <w:r>
        <w:rPr>
          <w:rFonts w:hint="eastAsia"/>
        </w:rPr>
        <w:t>可以通过分析组合逻辑电路中的真值表法生成电路，也可以手绘</w:t>
      </w:r>
      <w:proofErr w:type="gramStart"/>
      <w:r w:rsidR="003D57E9">
        <w:rPr>
          <w:rFonts w:hint="eastAsia"/>
        </w:rPr>
        <w:t>该</w:t>
      </w:r>
      <w:r>
        <w:rPr>
          <w:rFonts w:hint="eastAsia"/>
        </w:rPr>
        <w:t>简单</w:t>
      </w:r>
      <w:proofErr w:type="gramEnd"/>
      <w:r>
        <w:rPr>
          <w:rFonts w:hint="eastAsia"/>
        </w:rPr>
        <w:t>的组合逻辑电路。</w:t>
      </w:r>
    </w:p>
    <w:p w14:paraId="408FDCC3" w14:textId="19055936" w:rsidR="005761F2" w:rsidRDefault="005761F2" w:rsidP="005761F2">
      <w:pPr>
        <w:pStyle w:val="30"/>
        <w:spacing w:before="229" w:after="229"/>
      </w:pPr>
      <w:r>
        <w:rPr>
          <w:rFonts w:hint="eastAsia"/>
        </w:rPr>
        <w:t>BCD</w:t>
      </w:r>
      <w:r>
        <w:rPr>
          <w:rFonts w:hint="eastAsia"/>
        </w:rPr>
        <w:t>计数器（</w:t>
      </w:r>
      <w:r>
        <w:t>1</w:t>
      </w:r>
      <w:r>
        <w:rPr>
          <w:rFonts w:hint="eastAsia"/>
        </w:rPr>
        <w:t>位十进制）</w:t>
      </w:r>
    </w:p>
    <w:p w14:paraId="7D3C390A" w14:textId="154FBEDA" w:rsidR="005761F2" w:rsidRDefault="005761F2" w:rsidP="005761F2">
      <w:pPr>
        <w:pStyle w:val="a3"/>
        <w:ind w:firstLine="480"/>
      </w:pPr>
      <w:r>
        <w:rPr>
          <w:rFonts w:hint="eastAsia"/>
        </w:rPr>
        <w:t>BCD</w:t>
      </w:r>
      <w:r>
        <w:rPr>
          <w:rFonts w:hint="eastAsia"/>
        </w:rPr>
        <w:t>计数器需要在时钟信号的控制下递增，是一个同步时序逻辑电路。</w:t>
      </w:r>
    </w:p>
    <w:p w14:paraId="2F597CB9" w14:textId="59F23462" w:rsidR="003D57E9" w:rsidRDefault="003D57E9" w:rsidP="005761F2">
      <w:pPr>
        <w:pStyle w:val="a3"/>
        <w:ind w:firstLine="480"/>
      </w:pPr>
      <w:r>
        <w:rPr>
          <w:rFonts w:hint="eastAsia"/>
        </w:rPr>
        <w:t>输入</w:t>
      </w:r>
      <w:proofErr w:type="gramStart"/>
      <w:r>
        <w:rPr>
          <w:rFonts w:hint="eastAsia"/>
        </w:rPr>
        <w:t>为现态</w:t>
      </w:r>
      <w:proofErr w:type="gramEnd"/>
      <w:r>
        <w:rPr>
          <w:rFonts w:hint="eastAsia"/>
        </w:rPr>
        <w:t>Q</w:t>
      </w:r>
      <w:r>
        <w:rPr>
          <w:rFonts w:hint="eastAsia"/>
        </w:rPr>
        <w:t>，有四位。存储四位二进制的状态需要四个钟控</w:t>
      </w:r>
      <w:r>
        <w:rPr>
          <w:rFonts w:hint="eastAsia"/>
        </w:rPr>
        <w:t>D</w:t>
      </w:r>
      <w:r>
        <w:rPr>
          <w:rFonts w:hint="eastAsia"/>
        </w:rPr>
        <w:t>触发器。</w:t>
      </w:r>
    </w:p>
    <w:p w14:paraId="3BD085F1" w14:textId="28FD4D95" w:rsidR="00133942" w:rsidRDefault="00133942" w:rsidP="005761F2">
      <w:pPr>
        <w:pStyle w:val="a3"/>
        <w:ind w:firstLine="480"/>
      </w:pPr>
      <w:proofErr w:type="gramStart"/>
      <w:r>
        <w:rPr>
          <w:rFonts w:hint="eastAsia"/>
        </w:rPr>
        <w:t>现态</w:t>
      </w:r>
      <w:proofErr w:type="gramEnd"/>
      <w:r>
        <w:rPr>
          <w:rFonts w:hint="eastAsia"/>
        </w:rPr>
        <w:t>Q</w:t>
      </w:r>
      <w:r>
        <w:rPr>
          <w:rFonts w:hint="eastAsia"/>
        </w:rPr>
        <w:t>经过如上完成的状态转移函数后则作为四个钟控</w:t>
      </w:r>
      <w:r>
        <w:rPr>
          <w:rFonts w:hint="eastAsia"/>
        </w:rPr>
        <w:t>D</w:t>
      </w:r>
      <w:r>
        <w:rPr>
          <w:rFonts w:hint="eastAsia"/>
        </w:rPr>
        <w:t>触发器的输入。四个钟控</w:t>
      </w:r>
      <w:r>
        <w:rPr>
          <w:rFonts w:hint="eastAsia"/>
        </w:rPr>
        <w:t>D</w:t>
      </w:r>
      <w:r>
        <w:rPr>
          <w:rFonts w:hint="eastAsia"/>
        </w:rPr>
        <w:t>触发器有统一的时钟信号</w:t>
      </w:r>
      <w:r>
        <w:rPr>
          <w:rFonts w:hint="eastAsia"/>
        </w:rPr>
        <w:t>CLK</w:t>
      </w:r>
      <w:r>
        <w:rPr>
          <w:rFonts w:hint="eastAsia"/>
        </w:rPr>
        <w:t>控制。</w:t>
      </w:r>
      <w:r w:rsidR="00986EE3">
        <w:rPr>
          <w:rFonts w:hint="eastAsia"/>
        </w:rPr>
        <w:t>钟控</w:t>
      </w:r>
      <w:r w:rsidR="00986EE3">
        <w:rPr>
          <w:rFonts w:hint="eastAsia"/>
        </w:rPr>
        <w:t>D</w:t>
      </w:r>
      <w:r w:rsidR="00986EE3">
        <w:rPr>
          <w:rFonts w:hint="eastAsia"/>
        </w:rPr>
        <w:t>触发器的输出即为次态</w:t>
      </w:r>
      <w:r w:rsidR="00986EE3">
        <w:rPr>
          <w:rFonts w:hint="eastAsia"/>
        </w:rPr>
        <w:t>Q</w:t>
      </w:r>
      <w:r w:rsidR="00986EE3">
        <w:rPr>
          <w:rFonts w:hint="eastAsia"/>
          <w:vertAlign w:val="superscript"/>
        </w:rPr>
        <w:t>n</w:t>
      </w:r>
      <w:r w:rsidR="00986EE3">
        <w:rPr>
          <w:vertAlign w:val="superscript"/>
        </w:rPr>
        <w:t>+1</w:t>
      </w:r>
      <w:r w:rsidR="00986EE3">
        <w:rPr>
          <w:rFonts w:hint="eastAsia"/>
        </w:rPr>
        <w:t>，</w:t>
      </w:r>
      <w:r w:rsidR="00986EE3">
        <w:t>Q</w:t>
      </w:r>
      <w:r w:rsidR="00986EE3">
        <w:rPr>
          <w:vertAlign w:val="superscript"/>
        </w:rPr>
        <w:t>n+1</w:t>
      </w:r>
      <w:r w:rsidR="00986EE3">
        <w:rPr>
          <w:rFonts w:hint="eastAsia"/>
        </w:rPr>
        <w:t>经过输出函数后作为进位输出。</w:t>
      </w:r>
    </w:p>
    <w:p w14:paraId="18960627" w14:textId="14AC0EC1" w:rsidR="00DA6AF6" w:rsidRDefault="00DA6AF6" w:rsidP="00DA6AF6">
      <w:pPr>
        <w:pStyle w:val="30"/>
        <w:spacing w:before="229" w:after="229"/>
      </w:pPr>
      <w:r>
        <w:rPr>
          <w:rFonts w:hint="eastAsia"/>
        </w:rPr>
        <w:lastRenderedPageBreak/>
        <w:t>码表计数器（</w:t>
      </w:r>
      <w:r>
        <w:rPr>
          <w:rFonts w:hint="eastAsia"/>
        </w:rPr>
        <w:t>4</w:t>
      </w:r>
      <w:r>
        <w:rPr>
          <w:rFonts w:hint="eastAsia"/>
        </w:rPr>
        <w:t>位十进制）</w:t>
      </w:r>
    </w:p>
    <w:p w14:paraId="27BEB6F1" w14:textId="535F0315" w:rsidR="00DA6AF6" w:rsidRDefault="00DA6AF6" w:rsidP="00DA6AF6">
      <w:pPr>
        <w:pStyle w:val="a3"/>
        <w:ind w:firstLine="480"/>
      </w:pPr>
      <w:r>
        <w:rPr>
          <w:rFonts w:hint="eastAsia"/>
        </w:rPr>
        <w:t>用如上实现的</w:t>
      </w:r>
      <w:r>
        <w:t>1</w:t>
      </w:r>
      <w:r>
        <w:rPr>
          <w:rFonts w:hint="eastAsia"/>
        </w:rPr>
        <w:t>位十进制</w:t>
      </w:r>
      <w:r>
        <w:rPr>
          <w:rFonts w:hint="eastAsia"/>
        </w:rPr>
        <w:t>BCD</w:t>
      </w:r>
      <w:r>
        <w:rPr>
          <w:rFonts w:hint="eastAsia"/>
        </w:rPr>
        <w:t>计数器来实现码表计数器（</w:t>
      </w:r>
      <w:r>
        <w:rPr>
          <w:rFonts w:hint="eastAsia"/>
        </w:rPr>
        <w:t>4</w:t>
      </w:r>
      <w:r>
        <w:rPr>
          <w:rFonts w:hint="eastAsia"/>
        </w:rPr>
        <w:t>位十进制）。</w:t>
      </w:r>
    </w:p>
    <w:p w14:paraId="7F061AE3" w14:textId="3CF16A32" w:rsidR="00DA6AF6" w:rsidRDefault="00DA6AF6" w:rsidP="00DA6AF6">
      <w:pPr>
        <w:pStyle w:val="a3"/>
        <w:ind w:firstLine="480"/>
      </w:pPr>
      <w:r>
        <w:rPr>
          <w:rFonts w:hint="eastAsia"/>
        </w:rPr>
        <w:t>该</w:t>
      </w:r>
      <w:proofErr w:type="gramStart"/>
      <w:r>
        <w:rPr>
          <w:rFonts w:hint="eastAsia"/>
        </w:rPr>
        <w:t>电路位</w:t>
      </w:r>
      <w:proofErr w:type="gramEnd"/>
      <w:r w:rsidR="00A83690">
        <w:rPr>
          <w:rFonts w:hint="eastAsia"/>
        </w:rPr>
        <w:t>异步</w:t>
      </w:r>
      <w:r>
        <w:rPr>
          <w:rFonts w:hint="eastAsia"/>
        </w:rPr>
        <w:t>时序逻辑电路，时钟信号</w:t>
      </w:r>
      <w:r>
        <w:rPr>
          <w:rFonts w:hint="eastAsia"/>
        </w:rPr>
        <w:t>CLK</w:t>
      </w:r>
      <w:r>
        <w:rPr>
          <w:rFonts w:hint="eastAsia"/>
        </w:rPr>
        <w:t>输入给最低位的</w:t>
      </w:r>
      <w:r>
        <w:rPr>
          <w:rFonts w:hint="eastAsia"/>
        </w:rPr>
        <w:t>BCD</w:t>
      </w:r>
      <w:r>
        <w:rPr>
          <w:rFonts w:hint="eastAsia"/>
        </w:rPr>
        <w:t>计数器，低位的</w:t>
      </w:r>
      <w:r>
        <w:rPr>
          <w:rFonts w:hint="eastAsia"/>
        </w:rPr>
        <w:t>BCD</w:t>
      </w:r>
      <w:r>
        <w:rPr>
          <w:rFonts w:hint="eastAsia"/>
        </w:rPr>
        <w:t>计数器的进位输出作为高一位的</w:t>
      </w:r>
      <w:r w:rsidR="00612AC1">
        <w:rPr>
          <w:rFonts w:hint="eastAsia"/>
        </w:rPr>
        <w:t>时钟控制进位。</w:t>
      </w:r>
    </w:p>
    <w:p w14:paraId="40B9235D" w14:textId="1B077C4B" w:rsidR="00612AC1" w:rsidRDefault="00612AC1" w:rsidP="00DA6AF6">
      <w:pPr>
        <w:pStyle w:val="a3"/>
        <w:ind w:firstLine="480"/>
      </w:pPr>
      <w:r>
        <w:rPr>
          <w:rFonts w:hint="eastAsia"/>
        </w:rPr>
        <w:t>使能信号</w:t>
      </w:r>
      <w:r>
        <w:rPr>
          <w:rFonts w:hint="eastAsia"/>
        </w:rPr>
        <w:t>EN</w:t>
      </w:r>
      <w:r>
        <w:rPr>
          <w:rFonts w:hint="eastAsia"/>
        </w:rPr>
        <w:t>、清零信号</w:t>
      </w:r>
      <w:r>
        <w:rPr>
          <w:rFonts w:hint="eastAsia"/>
        </w:rPr>
        <w:t>RST</w:t>
      </w:r>
      <w:r>
        <w:rPr>
          <w:rFonts w:hint="eastAsia"/>
        </w:rPr>
        <w:t>接到每一个</w:t>
      </w:r>
      <w:r>
        <w:rPr>
          <w:rFonts w:hint="eastAsia"/>
        </w:rPr>
        <w:t>BCD</w:t>
      </w:r>
      <w:r>
        <w:rPr>
          <w:rFonts w:hint="eastAsia"/>
        </w:rPr>
        <w:t>计数器中实现控制、清零功能。</w:t>
      </w:r>
    </w:p>
    <w:p w14:paraId="0938154D" w14:textId="57457A30" w:rsidR="00612AC1" w:rsidRDefault="00612AC1" w:rsidP="00DA6AF6">
      <w:pPr>
        <w:pStyle w:val="a3"/>
        <w:ind w:firstLine="480"/>
      </w:pPr>
      <w:r>
        <w:rPr>
          <w:rFonts w:hint="eastAsia"/>
        </w:rPr>
        <w:t>值得注意的是：</w:t>
      </w:r>
      <w:r>
        <w:rPr>
          <w:rFonts w:hint="eastAsia"/>
        </w:rPr>
        <w:t>BCD</w:t>
      </w:r>
      <w:r>
        <w:rPr>
          <w:rFonts w:hint="eastAsia"/>
        </w:rPr>
        <w:t>计数器在</w:t>
      </w:r>
      <w:r>
        <w:rPr>
          <w:rFonts w:hint="eastAsia"/>
        </w:rPr>
        <w:t>9</w:t>
      </w:r>
      <w:r>
        <w:rPr>
          <w:rFonts w:hint="eastAsia"/>
        </w:rPr>
        <w:t>状态会输出一个正脉冲进位信号，而</w:t>
      </w:r>
      <w:r>
        <w:rPr>
          <w:rFonts w:hint="eastAsia"/>
        </w:rPr>
        <w:t>BCD</w:t>
      </w:r>
      <w:r>
        <w:rPr>
          <w:rFonts w:hint="eastAsia"/>
        </w:rPr>
        <w:t>计数器是上升沿触发的，这意味着如果将进位信号直接输入到高一位的</w:t>
      </w:r>
      <w:r>
        <w:rPr>
          <w:rFonts w:hint="eastAsia"/>
        </w:rPr>
        <w:t>BCD</w:t>
      </w:r>
      <w:r>
        <w:rPr>
          <w:rFonts w:hint="eastAsia"/>
        </w:rPr>
        <w:t>计数器，就会在地位为</w:t>
      </w:r>
      <w:r>
        <w:rPr>
          <w:rFonts w:hint="eastAsia"/>
        </w:rPr>
        <w:t>9</w:t>
      </w:r>
      <w:r>
        <w:rPr>
          <w:rFonts w:hint="eastAsia"/>
        </w:rPr>
        <w:t>的时候高位进了</w:t>
      </w:r>
      <w:r>
        <w:rPr>
          <w:rFonts w:hint="eastAsia"/>
        </w:rPr>
        <w:t>1</w:t>
      </w:r>
      <w:r>
        <w:rPr>
          <w:rFonts w:hint="eastAsia"/>
        </w:rPr>
        <w:t>，导致错误。</w:t>
      </w:r>
      <w:r w:rsidR="005D51BB">
        <w:rPr>
          <w:rFonts w:hint="eastAsia"/>
        </w:rPr>
        <w:t>因此就需要将进位信号翻转，这样就会在</w:t>
      </w:r>
      <w:r w:rsidR="005D51BB">
        <w:rPr>
          <w:rFonts w:hint="eastAsia"/>
        </w:rPr>
        <w:t>9</w:t>
      </w:r>
      <w:r w:rsidR="005D51BB">
        <w:rPr>
          <w:rFonts w:hint="eastAsia"/>
        </w:rPr>
        <w:t>这以状态结束的时候到达上升沿，高位进</w:t>
      </w:r>
      <w:r w:rsidR="005D51BB">
        <w:rPr>
          <w:rFonts w:hint="eastAsia"/>
        </w:rPr>
        <w:t>1</w:t>
      </w:r>
      <w:r w:rsidR="005D51BB">
        <w:rPr>
          <w:rFonts w:hint="eastAsia"/>
        </w:rPr>
        <w:t>。</w:t>
      </w:r>
    </w:p>
    <w:p w14:paraId="1F6D5D34" w14:textId="054F4D93" w:rsidR="00282388" w:rsidRDefault="00282388" w:rsidP="00282388">
      <w:pPr>
        <w:pStyle w:val="30"/>
        <w:spacing w:before="229" w:after="229"/>
      </w:pPr>
      <w:r>
        <w:rPr>
          <w:rFonts w:hint="eastAsia"/>
        </w:rPr>
        <w:t>码表显示驱动</w:t>
      </w:r>
    </w:p>
    <w:p w14:paraId="4E5FA51E" w14:textId="0BCDFEEE" w:rsidR="00675170" w:rsidRDefault="00675170" w:rsidP="00675170">
      <w:pPr>
        <w:pStyle w:val="a3"/>
        <w:ind w:firstLine="480"/>
      </w:pPr>
      <w:r>
        <w:rPr>
          <w:rFonts w:hint="eastAsia"/>
        </w:rPr>
        <w:t>直接通过数</w:t>
      </w:r>
      <w:proofErr w:type="gramStart"/>
      <w:r>
        <w:rPr>
          <w:rFonts w:hint="eastAsia"/>
        </w:rPr>
        <w:t>四个码管驱动</w:t>
      </w:r>
      <w:proofErr w:type="gramEnd"/>
      <w:r>
        <w:rPr>
          <w:rFonts w:hint="eastAsia"/>
        </w:rPr>
        <w:t>就可以实现码表显示驱动的功能。</w:t>
      </w:r>
    </w:p>
    <w:p w14:paraId="78B99519" w14:textId="07BE4BA0" w:rsidR="00675170" w:rsidRDefault="00675170" w:rsidP="00675170">
      <w:pPr>
        <w:pStyle w:val="a3"/>
        <w:ind w:firstLine="480"/>
      </w:pPr>
      <w:r>
        <w:rPr>
          <w:rFonts w:hint="eastAsia"/>
        </w:rPr>
        <w:t>需要注意的是小数点的显示，第</w:t>
      </w:r>
      <w:r>
        <w:rPr>
          <w:rFonts w:hint="eastAsia"/>
        </w:rPr>
        <w:t>1</w:t>
      </w:r>
      <w:r>
        <w:rPr>
          <w:rFonts w:hint="eastAsia"/>
        </w:rPr>
        <w:t>、</w:t>
      </w:r>
      <w:r>
        <w:rPr>
          <w:rFonts w:hint="eastAsia"/>
        </w:rPr>
        <w:t>3</w:t>
      </w:r>
      <w:r>
        <w:rPr>
          <w:rFonts w:hint="eastAsia"/>
        </w:rPr>
        <w:t>、</w:t>
      </w:r>
      <w:r>
        <w:rPr>
          <w:rFonts w:hint="eastAsia"/>
        </w:rPr>
        <w:t>4</w:t>
      </w:r>
      <w:r>
        <w:rPr>
          <w:rFonts w:hint="eastAsia"/>
        </w:rPr>
        <w:t>个数码管的小数点位要接入常量</w:t>
      </w:r>
      <w:r>
        <w:rPr>
          <w:rFonts w:hint="eastAsia"/>
        </w:rPr>
        <w:t>0</w:t>
      </w:r>
      <w:r>
        <w:rPr>
          <w:rFonts w:hint="eastAsia"/>
        </w:rPr>
        <w:t>，第</w:t>
      </w:r>
      <w:r>
        <w:rPr>
          <w:rFonts w:hint="eastAsia"/>
        </w:rPr>
        <w:t>2</w:t>
      </w:r>
      <w:r>
        <w:rPr>
          <w:rFonts w:hint="eastAsia"/>
        </w:rPr>
        <w:t>个数码管的小数点位要接入常量</w:t>
      </w:r>
      <w:r>
        <w:t>1</w:t>
      </w:r>
      <w:r>
        <w:rPr>
          <w:rFonts w:hint="eastAsia"/>
        </w:rPr>
        <w:t>。</w:t>
      </w:r>
    </w:p>
    <w:p w14:paraId="2A67F119" w14:textId="0D809FEC" w:rsidR="00821AA2" w:rsidRDefault="00821AA2" w:rsidP="00821AA2">
      <w:pPr>
        <w:pStyle w:val="30"/>
        <w:spacing w:before="229" w:after="229"/>
      </w:pPr>
      <w:r>
        <w:rPr>
          <w:rFonts w:hint="eastAsia"/>
        </w:rPr>
        <w:t>码表控制器状态机</w:t>
      </w:r>
    </w:p>
    <w:p w14:paraId="1A83C9B9" w14:textId="2DC9C991" w:rsidR="00D54C4B" w:rsidRDefault="00D54C4B" w:rsidP="00D54C4B">
      <w:pPr>
        <w:pStyle w:val="a3"/>
        <w:ind w:firstLine="480"/>
      </w:pPr>
      <w:r>
        <w:rPr>
          <w:rFonts w:hint="eastAsia"/>
        </w:rPr>
        <w:t>通过状态图写出状态表，再将生成的逻辑函数表达式输入到分析组合逻辑电路中，自动生成状态转换电路。</w:t>
      </w:r>
    </w:p>
    <w:p w14:paraId="5658A10F" w14:textId="77777777" w:rsidR="00984F1F" w:rsidRDefault="00984F1F" w:rsidP="00984F1F">
      <w:pPr>
        <w:keepNext/>
        <w:widowControl/>
        <w:jc w:val="center"/>
      </w:pPr>
      <w:r w:rsidRPr="00984F1F">
        <w:rPr>
          <w:rFonts w:ascii="宋体" w:hAnsi="宋体" w:cs="宋体"/>
          <w:kern w:val="0"/>
        </w:rPr>
        <w:fldChar w:fldCharType="begin"/>
      </w:r>
      <w:r w:rsidRPr="00984F1F">
        <w:rPr>
          <w:rFonts w:ascii="宋体" w:hAnsi="宋体" w:cs="宋体"/>
          <w:kern w:val="0"/>
        </w:rPr>
        <w:instrText xml:space="preserve"> INCLUDEPICTURE "C:\\Users\\94069\\AppData\\Roaming\\Tencent\\Users\\940692727\\QQ\\WinTemp\\RichOle\\~I6~YOK}[8MDW6FXO]G}1XC.png" \* MERGEFORMATINET </w:instrText>
      </w:r>
      <w:r w:rsidRPr="00984F1F">
        <w:rPr>
          <w:rFonts w:ascii="宋体" w:hAnsi="宋体" w:cs="宋体"/>
          <w:kern w:val="0"/>
        </w:rPr>
        <w:fldChar w:fldCharType="separate"/>
      </w:r>
      <w:r w:rsidRPr="00984F1F">
        <w:rPr>
          <w:rFonts w:ascii="宋体" w:hAnsi="宋体" w:cs="宋体"/>
          <w:kern w:val="0"/>
        </w:rPr>
        <w:pict w14:anchorId="79C8D4AC">
          <v:shape id="_x0000_i2011" type="#_x0000_t75" alt="" style="width:321.6pt;height:192.65pt">
            <v:imagedata r:id="rId28" r:href="rId29"/>
          </v:shape>
        </w:pict>
      </w:r>
      <w:r w:rsidRPr="00984F1F">
        <w:rPr>
          <w:rFonts w:ascii="宋体" w:hAnsi="宋体" w:cs="宋体"/>
          <w:kern w:val="0"/>
        </w:rPr>
        <w:fldChar w:fldCharType="end"/>
      </w:r>
    </w:p>
    <w:p w14:paraId="2893B782" w14:textId="785BF419" w:rsidR="00984F1F" w:rsidRPr="00984F1F" w:rsidRDefault="00984F1F" w:rsidP="00984F1F">
      <w:pPr>
        <w:pStyle w:val="ac"/>
        <w:spacing w:before="91" w:after="91"/>
        <w:rPr>
          <w:rFonts w:ascii="宋体" w:hAnsi="宋体" w:cs="宋体" w:hint="eastAsia"/>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6</w:t>
      </w:r>
      <w:r>
        <w:fldChar w:fldCharType="end"/>
      </w:r>
      <w:r>
        <w:t xml:space="preserve"> </w:t>
      </w:r>
      <w:r>
        <w:rPr>
          <w:rFonts w:hint="eastAsia"/>
        </w:rPr>
        <w:t>码表控制器状态机状态图</w:t>
      </w:r>
    </w:p>
    <w:p w14:paraId="3146947F" w14:textId="472F8071" w:rsidR="00984F1F" w:rsidRDefault="002A014E" w:rsidP="002A014E">
      <w:pPr>
        <w:pStyle w:val="30"/>
        <w:spacing w:before="229" w:after="229"/>
      </w:pPr>
      <w:r>
        <w:rPr>
          <w:rFonts w:hint="eastAsia"/>
        </w:rPr>
        <w:lastRenderedPageBreak/>
        <w:t>码表控制器输出函数</w:t>
      </w:r>
    </w:p>
    <w:p w14:paraId="06E829E3" w14:textId="77777777" w:rsidR="002A014E" w:rsidRDefault="002A014E" w:rsidP="002A014E">
      <w:pPr>
        <w:keepNext/>
        <w:widowControl/>
        <w:jc w:val="center"/>
      </w:pPr>
      <w:r w:rsidRPr="002A014E">
        <w:rPr>
          <w:rFonts w:ascii="宋体" w:hAnsi="宋体" w:cs="宋体"/>
          <w:kern w:val="0"/>
        </w:rPr>
        <w:fldChar w:fldCharType="begin"/>
      </w:r>
      <w:r w:rsidRPr="002A014E">
        <w:rPr>
          <w:rFonts w:ascii="宋体" w:hAnsi="宋体" w:cs="宋体"/>
          <w:kern w:val="0"/>
        </w:rPr>
        <w:instrText xml:space="preserve"> INCLUDEPICTURE "C:\\Users\\94069\\AppData\\Roaming\\Tencent\\Users\\940692727\\QQ\\WinTemp\\RichOle\\@XR7N5_2$2J~)V9N({VLPIE.png" \* MERGEFORMATINET </w:instrText>
      </w:r>
      <w:r w:rsidRPr="002A014E">
        <w:rPr>
          <w:rFonts w:ascii="宋体" w:hAnsi="宋体" w:cs="宋体"/>
          <w:kern w:val="0"/>
        </w:rPr>
        <w:fldChar w:fldCharType="separate"/>
      </w:r>
      <w:r w:rsidRPr="002A014E">
        <w:rPr>
          <w:rFonts w:ascii="宋体" w:hAnsi="宋体" w:cs="宋体"/>
          <w:kern w:val="0"/>
        </w:rPr>
        <w:pict w14:anchorId="557017D1">
          <v:shape id="_x0000_i2038" type="#_x0000_t75" alt="" style="width:445.6pt;height:92.45pt">
            <v:imagedata r:id="rId30" r:href="rId31"/>
          </v:shape>
        </w:pict>
      </w:r>
      <w:r w:rsidRPr="002A014E">
        <w:rPr>
          <w:rFonts w:ascii="宋体" w:hAnsi="宋体" w:cs="宋体"/>
          <w:kern w:val="0"/>
        </w:rPr>
        <w:fldChar w:fldCharType="end"/>
      </w:r>
    </w:p>
    <w:p w14:paraId="484E8DF5" w14:textId="2A079480" w:rsidR="002A014E" w:rsidRPr="002A014E" w:rsidRDefault="002A014E" w:rsidP="002A014E">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7</w:t>
      </w:r>
      <w:r>
        <w:fldChar w:fldCharType="end"/>
      </w:r>
      <w:r>
        <w:t xml:space="preserve"> </w:t>
      </w:r>
      <w:r>
        <w:rPr>
          <w:rFonts w:hint="eastAsia"/>
        </w:rPr>
        <w:t>码表控制器输出函数真值表</w:t>
      </w:r>
    </w:p>
    <w:p w14:paraId="045F3FD4" w14:textId="7378009B" w:rsidR="002A014E" w:rsidRDefault="00B60147" w:rsidP="002A014E">
      <w:pPr>
        <w:pStyle w:val="a3"/>
        <w:ind w:firstLine="480"/>
      </w:pPr>
      <w:r>
        <w:rPr>
          <w:rFonts w:hint="eastAsia"/>
        </w:rPr>
        <w:t>通过码表控制器的功能填写输出函数的真值表，生成输出函数的表达式，通过分析组合逻辑电路的逻辑函数表达式功能自动生成组合逻辑电路即可。</w:t>
      </w:r>
    </w:p>
    <w:p w14:paraId="5DBC2AC6" w14:textId="4681CA15" w:rsidR="008E44B6" w:rsidRDefault="008E44B6" w:rsidP="002A014E">
      <w:pPr>
        <w:pStyle w:val="a3"/>
        <w:ind w:firstLine="480"/>
        <w:rPr>
          <w:rFonts w:hint="eastAsia"/>
        </w:rPr>
      </w:pPr>
      <w:r>
        <w:rPr>
          <w:rFonts w:hint="eastAsia"/>
        </w:rPr>
        <w:t>电路的输出和其功能如下所示：</w:t>
      </w:r>
    </w:p>
    <w:tbl>
      <w:tblPr>
        <w:tblW w:w="9207" w:type="dxa"/>
        <w:shd w:val="clear" w:color="auto" w:fill="FAFAFA"/>
        <w:tblCellMar>
          <w:top w:w="15" w:type="dxa"/>
          <w:left w:w="15" w:type="dxa"/>
          <w:bottom w:w="15" w:type="dxa"/>
          <w:right w:w="15" w:type="dxa"/>
        </w:tblCellMar>
        <w:tblLook w:val="04A0" w:firstRow="1" w:lastRow="0" w:firstColumn="1" w:lastColumn="0" w:noHBand="0" w:noVBand="1"/>
      </w:tblPr>
      <w:tblGrid>
        <w:gridCol w:w="1559"/>
        <w:gridCol w:w="1397"/>
        <w:gridCol w:w="1572"/>
        <w:gridCol w:w="4679"/>
      </w:tblGrid>
      <w:tr w:rsidR="008E44B6" w:rsidRPr="008E44B6" w14:paraId="50D7AD1B" w14:textId="77777777" w:rsidTr="008E44B6">
        <w:trPr>
          <w:trHeight w:val="34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026073" w14:textId="0B900228" w:rsidR="008E44B6" w:rsidRPr="008E44B6" w:rsidRDefault="008E44B6" w:rsidP="008E44B6">
            <w:pPr>
              <w:pStyle w:val="a3"/>
              <w:ind w:firstLine="480"/>
              <w:jc w:val="center"/>
            </w:pPr>
            <w:r w:rsidRPr="008E44B6">
              <w:rPr>
                <w:rFonts w:hint="eastAsia"/>
              </w:rPr>
              <w:t>信号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3AE5E2" w14:textId="1D44DE14" w:rsidR="008E44B6" w:rsidRPr="008E44B6" w:rsidRDefault="008E44B6" w:rsidP="008E44B6">
            <w:pPr>
              <w:pStyle w:val="a3"/>
              <w:ind w:firstLine="480"/>
              <w:jc w:val="center"/>
              <w:rPr>
                <w:rFonts w:hint="eastAsia"/>
              </w:rPr>
            </w:pPr>
            <w:r w:rsidRPr="008E44B6">
              <w:rPr>
                <w:rFonts w:hint="eastAsia"/>
              </w:rPr>
              <w:t>I/O</w:t>
            </w:r>
          </w:p>
        </w:tc>
        <w:tc>
          <w:tcPr>
            <w:tcW w:w="1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91DB3B" w14:textId="3BEA840C" w:rsidR="008E44B6" w:rsidRPr="008E44B6" w:rsidRDefault="008E44B6" w:rsidP="008E44B6">
            <w:pPr>
              <w:pStyle w:val="a3"/>
              <w:ind w:firstLine="480"/>
              <w:jc w:val="center"/>
              <w:rPr>
                <w:rFonts w:hint="eastAsia"/>
              </w:rPr>
            </w:pPr>
            <w:proofErr w:type="gramStart"/>
            <w:r w:rsidRPr="008E44B6">
              <w:rPr>
                <w:rFonts w:hint="eastAsia"/>
              </w:rPr>
              <w:t>位宽</w:t>
            </w:r>
            <w:proofErr w:type="gramEnd"/>
          </w:p>
        </w:tc>
        <w:tc>
          <w:tcPr>
            <w:tcW w:w="467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942EE3" w14:textId="43EE873D" w:rsidR="008E44B6" w:rsidRPr="008E44B6" w:rsidRDefault="008E44B6" w:rsidP="008E44B6">
            <w:pPr>
              <w:pStyle w:val="a3"/>
              <w:ind w:firstLine="480"/>
              <w:jc w:val="center"/>
              <w:rPr>
                <w:rFonts w:hint="eastAsia"/>
              </w:rPr>
            </w:pPr>
            <w:r w:rsidRPr="008E44B6">
              <w:rPr>
                <w:rFonts w:hint="eastAsia"/>
              </w:rPr>
              <w:t>说明</w:t>
            </w:r>
          </w:p>
        </w:tc>
      </w:tr>
      <w:tr w:rsidR="008E44B6" w:rsidRPr="008E44B6" w14:paraId="26E48DC5" w14:textId="77777777" w:rsidTr="008E44B6">
        <w:trPr>
          <w:trHeight w:val="34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18BB59" w14:textId="5D5DE5EE" w:rsidR="008E44B6" w:rsidRPr="008E44B6" w:rsidRDefault="008E44B6" w:rsidP="008E44B6">
            <w:pPr>
              <w:pStyle w:val="a3"/>
              <w:ind w:firstLine="480"/>
              <w:jc w:val="center"/>
              <w:rPr>
                <w:rFonts w:hint="eastAsia"/>
              </w:rPr>
            </w:pPr>
            <w:r w:rsidRPr="008E44B6">
              <w:rPr>
                <w:rFonts w:hint="eastAsia"/>
              </w:rPr>
              <w:t>S2~S0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D83DAB" w14:textId="2EEB70AD" w:rsidR="008E44B6" w:rsidRPr="008E44B6" w:rsidRDefault="008E44B6" w:rsidP="008E44B6">
            <w:pPr>
              <w:pStyle w:val="a3"/>
              <w:ind w:firstLine="480"/>
              <w:jc w:val="center"/>
              <w:rPr>
                <w:rFonts w:hint="eastAsia"/>
              </w:rPr>
            </w:pPr>
            <w:r w:rsidRPr="008E44B6">
              <w:rPr>
                <w:rFonts w:hint="eastAsia"/>
              </w:rPr>
              <w:t>输入</w:t>
            </w:r>
          </w:p>
        </w:tc>
        <w:tc>
          <w:tcPr>
            <w:tcW w:w="1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C2982B" w14:textId="6F1E32C9" w:rsidR="008E44B6" w:rsidRPr="008E44B6" w:rsidRDefault="008E44B6" w:rsidP="008E44B6">
            <w:pPr>
              <w:pStyle w:val="a3"/>
              <w:ind w:firstLine="480"/>
              <w:jc w:val="center"/>
              <w:rPr>
                <w:rFonts w:hint="eastAsia"/>
              </w:rPr>
            </w:pPr>
            <w:r w:rsidRPr="008E44B6">
              <w:rPr>
                <w:rFonts w:hint="eastAsia"/>
              </w:rPr>
              <w:t>3</w:t>
            </w:r>
          </w:p>
        </w:tc>
        <w:tc>
          <w:tcPr>
            <w:tcW w:w="467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549BA9" w14:textId="3369D5F6" w:rsidR="008E44B6" w:rsidRPr="008E44B6" w:rsidRDefault="008E44B6" w:rsidP="008E44B6">
            <w:pPr>
              <w:pStyle w:val="a3"/>
              <w:ind w:firstLine="480"/>
              <w:jc w:val="center"/>
              <w:rPr>
                <w:rFonts w:hint="eastAsia"/>
              </w:rPr>
            </w:pPr>
            <w:r w:rsidRPr="008E44B6">
              <w:rPr>
                <w:rFonts w:hint="eastAsia"/>
              </w:rPr>
              <w:t>当前状态</w:t>
            </w:r>
            <w:r w:rsidRPr="008E44B6">
              <w:rPr>
                <w:rFonts w:hint="eastAsia"/>
              </w:rPr>
              <w:t>S</w:t>
            </w:r>
            <w:r w:rsidRPr="008E44B6">
              <w:rPr>
                <w:rFonts w:hint="eastAsia"/>
              </w:rPr>
              <w:t>（</w:t>
            </w:r>
            <w:r w:rsidRPr="008E44B6">
              <w:rPr>
                <w:rFonts w:hint="eastAsia"/>
              </w:rPr>
              <w:t>PS</w:t>
            </w:r>
            <w:r w:rsidRPr="008E44B6">
              <w:rPr>
                <w:rFonts w:hint="eastAsia"/>
              </w:rPr>
              <w:t>）</w:t>
            </w:r>
          </w:p>
        </w:tc>
      </w:tr>
      <w:tr w:rsidR="008E44B6" w:rsidRPr="008E44B6" w14:paraId="0B010808" w14:textId="77777777" w:rsidTr="008E44B6">
        <w:trPr>
          <w:trHeight w:val="34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1F7D48" w14:textId="476B4927" w:rsidR="008E44B6" w:rsidRPr="008E44B6" w:rsidRDefault="008E44B6" w:rsidP="008E44B6">
            <w:pPr>
              <w:pStyle w:val="a3"/>
              <w:ind w:firstLine="480"/>
              <w:jc w:val="center"/>
              <w:rPr>
                <w:rFonts w:hint="eastAsia"/>
              </w:rPr>
            </w:pPr>
            <w:proofErr w:type="spellStart"/>
            <w:r w:rsidRPr="008E44B6">
              <w:rPr>
                <w:rFonts w:hint="eastAsia"/>
              </w:rPr>
              <w:t>SDsel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160E45" w14:textId="7545A654" w:rsidR="008E44B6" w:rsidRPr="008E44B6" w:rsidRDefault="008E44B6" w:rsidP="008E44B6">
            <w:pPr>
              <w:pStyle w:val="a3"/>
              <w:ind w:firstLine="480"/>
              <w:jc w:val="center"/>
              <w:rPr>
                <w:rFonts w:hint="eastAsia"/>
              </w:rPr>
            </w:pPr>
            <w:r w:rsidRPr="008E44B6">
              <w:rPr>
                <w:rFonts w:hint="eastAsia"/>
              </w:rPr>
              <w:t>输出</w:t>
            </w:r>
          </w:p>
        </w:tc>
        <w:tc>
          <w:tcPr>
            <w:tcW w:w="1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2E421C" w14:textId="176E4A2E" w:rsidR="008E44B6" w:rsidRPr="008E44B6" w:rsidRDefault="008E44B6" w:rsidP="008E44B6">
            <w:pPr>
              <w:pStyle w:val="a3"/>
              <w:ind w:firstLine="480"/>
              <w:jc w:val="center"/>
              <w:rPr>
                <w:rFonts w:hint="eastAsia"/>
              </w:rPr>
            </w:pPr>
            <w:r w:rsidRPr="008E44B6">
              <w:rPr>
                <w:rFonts w:hint="eastAsia"/>
              </w:rPr>
              <w:t>1</w:t>
            </w:r>
          </w:p>
        </w:tc>
        <w:tc>
          <w:tcPr>
            <w:tcW w:w="467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AB0C3B" w14:textId="66774182" w:rsidR="008E44B6" w:rsidRPr="008E44B6" w:rsidRDefault="008E44B6" w:rsidP="008E44B6">
            <w:pPr>
              <w:pStyle w:val="a3"/>
              <w:ind w:firstLine="480"/>
              <w:jc w:val="center"/>
              <w:rPr>
                <w:rFonts w:hint="eastAsia"/>
              </w:rPr>
            </w:pPr>
            <w:r w:rsidRPr="008E44B6">
              <w:rPr>
                <w:rFonts w:hint="eastAsia"/>
              </w:rPr>
              <w:t>最好成绩记录的选择信号</w:t>
            </w:r>
          </w:p>
        </w:tc>
      </w:tr>
      <w:tr w:rsidR="008E44B6" w:rsidRPr="008E44B6" w14:paraId="52B25B5C" w14:textId="77777777" w:rsidTr="008E44B6">
        <w:trPr>
          <w:trHeight w:val="34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9DD128" w14:textId="40C8FF50" w:rsidR="008E44B6" w:rsidRPr="008E44B6" w:rsidRDefault="008E44B6" w:rsidP="008E44B6">
            <w:pPr>
              <w:pStyle w:val="a3"/>
              <w:ind w:firstLine="480"/>
              <w:jc w:val="center"/>
              <w:rPr>
                <w:rFonts w:hint="eastAsia"/>
              </w:rPr>
            </w:pPr>
            <w:proofErr w:type="spellStart"/>
            <w:r w:rsidRPr="008E44B6">
              <w:rPr>
                <w:rFonts w:hint="eastAsia"/>
              </w:rPr>
              <w:t>SDen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6DB27D" w14:textId="2576EB51" w:rsidR="008E44B6" w:rsidRPr="008E44B6" w:rsidRDefault="008E44B6" w:rsidP="008E44B6">
            <w:pPr>
              <w:pStyle w:val="a3"/>
              <w:ind w:firstLine="480"/>
              <w:jc w:val="center"/>
              <w:rPr>
                <w:rFonts w:hint="eastAsia"/>
              </w:rPr>
            </w:pPr>
            <w:r w:rsidRPr="008E44B6">
              <w:rPr>
                <w:rFonts w:hint="eastAsia"/>
              </w:rPr>
              <w:t>输出</w:t>
            </w:r>
          </w:p>
        </w:tc>
        <w:tc>
          <w:tcPr>
            <w:tcW w:w="1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653FC6" w14:textId="31298A50" w:rsidR="008E44B6" w:rsidRPr="008E44B6" w:rsidRDefault="008E44B6" w:rsidP="008E44B6">
            <w:pPr>
              <w:pStyle w:val="a3"/>
              <w:ind w:firstLine="480"/>
              <w:jc w:val="center"/>
              <w:rPr>
                <w:rFonts w:hint="eastAsia"/>
              </w:rPr>
            </w:pPr>
            <w:r w:rsidRPr="008E44B6">
              <w:rPr>
                <w:rFonts w:hint="eastAsia"/>
              </w:rPr>
              <w:t>1</w:t>
            </w:r>
          </w:p>
        </w:tc>
        <w:tc>
          <w:tcPr>
            <w:tcW w:w="467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4C6B05" w14:textId="58D27D21" w:rsidR="008E44B6" w:rsidRPr="008E44B6" w:rsidRDefault="008E44B6" w:rsidP="008E44B6">
            <w:pPr>
              <w:pStyle w:val="a3"/>
              <w:ind w:firstLine="480"/>
              <w:jc w:val="center"/>
              <w:rPr>
                <w:rFonts w:hint="eastAsia"/>
              </w:rPr>
            </w:pPr>
            <w:r w:rsidRPr="008E44B6">
              <w:rPr>
                <w:rFonts w:hint="eastAsia"/>
              </w:rPr>
              <w:t>保存最好成绩记录的寄存器的使能信号</w:t>
            </w:r>
          </w:p>
        </w:tc>
      </w:tr>
      <w:tr w:rsidR="008E44B6" w:rsidRPr="008E44B6" w14:paraId="1330D81F" w14:textId="77777777" w:rsidTr="008E44B6">
        <w:trPr>
          <w:trHeight w:val="34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67A946" w14:textId="7DF8DC2A" w:rsidR="008E44B6" w:rsidRPr="008E44B6" w:rsidRDefault="008E44B6" w:rsidP="008E44B6">
            <w:pPr>
              <w:pStyle w:val="a3"/>
              <w:ind w:firstLine="480"/>
              <w:jc w:val="center"/>
              <w:rPr>
                <w:rFonts w:hint="eastAsia"/>
              </w:rPr>
            </w:pPr>
            <w:proofErr w:type="spellStart"/>
            <w:r w:rsidRPr="008E44B6">
              <w:rPr>
                <w:rFonts w:hint="eastAsia"/>
              </w:rPr>
              <w:t>DPsel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D59587" w14:textId="12FCD3AC" w:rsidR="008E44B6" w:rsidRPr="008E44B6" w:rsidRDefault="008E44B6" w:rsidP="008E44B6">
            <w:pPr>
              <w:pStyle w:val="a3"/>
              <w:ind w:firstLine="480"/>
              <w:jc w:val="center"/>
              <w:rPr>
                <w:rFonts w:hint="eastAsia"/>
              </w:rPr>
            </w:pPr>
            <w:r w:rsidRPr="008E44B6">
              <w:rPr>
                <w:rFonts w:hint="eastAsia"/>
              </w:rPr>
              <w:t>输出</w:t>
            </w:r>
          </w:p>
        </w:tc>
        <w:tc>
          <w:tcPr>
            <w:tcW w:w="1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D6579A" w14:textId="2C47A515" w:rsidR="008E44B6" w:rsidRPr="008E44B6" w:rsidRDefault="008E44B6" w:rsidP="008E44B6">
            <w:pPr>
              <w:pStyle w:val="a3"/>
              <w:ind w:firstLine="480"/>
              <w:jc w:val="center"/>
              <w:rPr>
                <w:rFonts w:hint="eastAsia"/>
              </w:rPr>
            </w:pPr>
            <w:r w:rsidRPr="008E44B6">
              <w:rPr>
                <w:rFonts w:hint="eastAsia"/>
              </w:rPr>
              <w:t>1</w:t>
            </w:r>
          </w:p>
        </w:tc>
        <w:tc>
          <w:tcPr>
            <w:tcW w:w="467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EB7693" w14:textId="12393005" w:rsidR="008E44B6" w:rsidRPr="008E44B6" w:rsidRDefault="008E44B6" w:rsidP="008E44B6">
            <w:pPr>
              <w:pStyle w:val="a3"/>
              <w:ind w:firstLine="480"/>
              <w:jc w:val="center"/>
              <w:rPr>
                <w:rFonts w:hint="eastAsia"/>
              </w:rPr>
            </w:pPr>
            <w:r w:rsidRPr="008E44B6">
              <w:rPr>
                <w:rFonts w:hint="eastAsia"/>
              </w:rPr>
              <w:t>显示计时成绩记录的选择信号</w:t>
            </w:r>
          </w:p>
        </w:tc>
      </w:tr>
      <w:tr w:rsidR="008E44B6" w:rsidRPr="008E44B6" w14:paraId="135225B7" w14:textId="77777777" w:rsidTr="008E44B6">
        <w:trPr>
          <w:trHeight w:val="34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DFD455" w14:textId="48A2408B" w:rsidR="008E44B6" w:rsidRPr="008E44B6" w:rsidRDefault="008E44B6" w:rsidP="008E44B6">
            <w:pPr>
              <w:pStyle w:val="a3"/>
              <w:ind w:firstLine="480"/>
              <w:jc w:val="center"/>
              <w:rPr>
                <w:rFonts w:hint="eastAsia"/>
              </w:rPr>
            </w:pPr>
            <w:proofErr w:type="spellStart"/>
            <w:r w:rsidRPr="008E44B6">
              <w:rPr>
                <w:rFonts w:hint="eastAsia"/>
              </w:rPr>
              <w:t>TMen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E1AE20" w14:textId="067ACEAB" w:rsidR="008E44B6" w:rsidRPr="008E44B6" w:rsidRDefault="008E44B6" w:rsidP="008E44B6">
            <w:pPr>
              <w:pStyle w:val="a3"/>
              <w:ind w:firstLine="480"/>
              <w:jc w:val="center"/>
              <w:rPr>
                <w:rFonts w:hint="eastAsia"/>
              </w:rPr>
            </w:pPr>
            <w:r w:rsidRPr="008E44B6">
              <w:rPr>
                <w:rFonts w:hint="eastAsia"/>
              </w:rPr>
              <w:t>输出</w:t>
            </w:r>
          </w:p>
        </w:tc>
        <w:tc>
          <w:tcPr>
            <w:tcW w:w="1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E1D506" w14:textId="1B7BFD67" w:rsidR="008E44B6" w:rsidRPr="008E44B6" w:rsidRDefault="008E44B6" w:rsidP="008E44B6">
            <w:pPr>
              <w:pStyle w:val="a3"/>
              <w:ind w:firstLine="480"/>
              <w:jc w:val="center"/>
              <w:rPr>
                <w:rFonts w:hint="eastAsia"/>
              </w:rPr>
            </w:pPr>
            <w:r w:rsidRPr="008E44B6">
              <w:rPr>
                <w:rFonts w:hint="eastAsia"/>
              </w:rPr>
              <w:t>1</w:t>
            </w:r>
          </w:p>
        </w:tc>
        <w:tc>
          <w:tcPr>
            <w:tcW w:w="467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B60106" w14:textId="04482E57" w:rsidR="008E44B6" w:rsidRPr="008E44B6" w:rsidRDefault="008E44B6" w:rsidP="008E44B6">
            <w:pPr>
              <w:pStyle w:val="a3"/>
              <w:ind w:firstLine="480"/>
              <w:jc w:val="center"/>
              <w:rPr>
                <w:rFonts w:hint="eastAsia"/>
              </w:rPr>
            </w:pPr>
            <w:r w:rsidRPr="008E44B6">
              <w:rPr>
                <w:rFonts w:hint="eastAsia"/>
              </w:rPr>
              <w:t>码表计时器使能信号</w:t>
            </w:r>
          </w:p>
        </w:tc>
      </w:tr>
    </w:tbl>
    <w:p w14:paraId="15CEEB10" w14:textId="3D67279E" w:rsidR="008E44B6" w:rsidRDefault="008E44B6" w:rsidP="008E44B6">
      <w:pPr>
        <w:pStyle w:val="30"/>
        <w:spacing w:before="229" w:after="229"/>
      </w:pPr>
      <w:r>
        <w:rPr>
          <w:rFonts w:hint="eastAsia"/>
        </w:rPr>
        <w:t>码表控制器</w:t>
      </w:r>
    </w:p>
    <w:p w14:paraId="3967AFFE" w14:textId="2535476F" w:rsidR="00766D3E" w:rsidRDefault="00766D3E" w:rsidP="00766D3E">
      <w:pPr>
        <w:pStyle w:val="a3"/>
        <w:ind w:firstLine="480"/>
      </w:pPr>
      <w:r>
        <w:rPr>
          <w:rFonts w:hint="eastAsia"/>
        </w:rPr>
        <w:t>码表控制器</w:t>
      </w:r>
      <w:r w:rsidR="00F7285F">
        <w:rPr>
          <w:rFonts w:hint="eastAsia"/>
        </w:rPr>
        <w:t>为</w:t>
      </w:r>
      <w:r>
        <w:rPr>
          <w:rFonts w:hint="eastAsia"/>
        </w:rPr>
        <w:t>一个同步时序逻辑电路</w:t>
      </w:r>
      <w:r w:rsidR="00F7285F">
        <w:rPr>
          <w:rFonts w:hint="eastAsia"/>
        </w:rPr>
        <w:t>，有</w:t>
      </w:r>
      <w:r w:rsidR="00F7285F">
        <w:rPr>
          <w:rFonts w:hint="eastAsia"/>
        </w:rPr>
        <w:t>5</w:t>
      </w:r>
      <w:r w:rsidR="00F7285F">
        <w:rPr>
          <w:rFonts w:hint="eastAsia"/>
        </w:rPr>
        <w:t>个输入，分别为</w:t>
      </w:r>
      <w:r w:rsidR="00F7285F">
        <w:rPr>
          <w:rFonts w:hint="eastAsia"/>
        </w:rPr>
        <w:t>s</w:t>
      </w:r>
      <w:r w:rsidR="00F7285F">
        <w:t xml:space="preserve">tart, stop, store, reset, </w:t>
      </w:r>
      <w:proofErr w:type="spellStart"/>
      <w:r w:rsidR="00F7285F">
        <w:t>NewRecord</w:t>
      </w:r>
      <w:proofErr w:type="spellEnd"/>
      <w:r w:rsidR="00F7285F">
        <w:rPr>
          <w:rFonts w:hint="eastAsia"/>
        </w:rPr>
        <w:t>，代表了运动码表的</w:t>
      </w:r>
      <w:r w:rsidR="00F7285F">
        <w:rPr>
          <w:rFonts w:hint="eastAsia"/>
        </w:rPr>
        <w:t>5</w:t>
      </w:r>
      <w:r w:rsidR="00F7285F">
        <w:rPr>
          <w:rFonts w:hint="eastAsia"/>
        </w:rPr>
        <w:t>个按钮。</w:t>
      </w:r>
      <w:r w:rsidR="000F0DD6">
        <w:rPr>
          <w:rFonts w:hint="eastAsia"/>
        </w:rPr>
        <w:t>这</w:t>
      </w:r>
      <w:r w:rsidR="000F0DD6">
        <w:rPr>
          <w:rFonts w:hint="eastAsia"/>
        </w:rPr>
        <w:t>5</w:t>
      </w:r>
      <w:r w:rsidR="000F0DD6">
        <w:rPr>
          <w:rFonts w:hint="eastAsia"/>
        </w:rPr>
        <w:t>个输入</w:t>
      </w:r>
      <w:proofErr w:type="gramStart"/>
      <w:r w:rsidR="000F0DD6">
        <w:rPr>
          <w:rFonts w:hint="eastAsia"/>
        </w:rPr>
        <w:t>和现态一同</w:t>
      </w:r>
      <w:proofErr w:type="gramEnd"/>
      <w:r w:rsidR="000F0DD6">
        <w:rPr>
          <w:rFonts w:hint="eastAsia"/>
        </w:rPr>
        <w:t>作为状态转换电路的输入，输出到</w:t>
      </w:r>
      <w:r w:rsidR="000F0DD6">
        <w:rPr>
          <w:rFonts w:hint="eastAsia"/>
        </w:rPr>
        <w:t>D</w:t>
      </w:r>
      <w:r w:rsidR="000F0DD6">
        <w:rPr>
          <w:rFonts w:hint="eastAsia"/>
        </w:rPr>
        <w:t>触发器中，</w:t>
      </w:r>
      <w:r w:rsidR="000F0DD6">
        <w:rPr>
          <w:rFonts w:hint="eastAsia"/>
        </w:rPr>
        <w:t>D</w:t>
      </w:r>
      <w:r w:rsidR="000F0DD6">
        <w:rPr>
          <w:rFonts w:hint="eastAsia"/>
        </w:rPr>
        <w:t>触发器的输出为次态</w:t>
      </w:r>
      <w:r w:rsidR="000F0DD6">
        <w:rPr>
          <w:rFonts w:hint="eastAsia"/>
        </w:rPr>
        <w:t>Q</w:t>
      </w:r>
      <w:r w:rsidR="000F0DD6">
        <w:rPr>
          <w:vertAlign w:val="superscript"/>
        </w:rPr>
        <w:t>n+1</w:t>
      </w:r>
      <w:r w:rsidR="000F0DD6">
        <w:rPr>
          <w:rFonts w:hint="eastAsia"/>
        </w:rPr>
        <w:t>，</w:t>
      </w:r>
      <w:proofErr w:type="gramStart"/>
      <w:r w:rsidR="000F0DD6">
        <w:rPr>
          <w:rFonts w:hint="eastAsia"/>
        </w:rPr>
        <w:t>次态</w:t>
      </w:r>
      <w:proofErr w:type="gramEnd"/>
      <w:r w:rsidR="000F0DD6">
        <w:rPr>
          <w:rFonts w:hint="eastAsia"/>
        </w:rPr>
        <w:t>Q</w:t>
      </w:r>
      <w:r w:rsidR="000F0DD6">
        <w:rPr>
          <w:vertAlign w:val="superscript"/>
        </w:rPr>
        <w:t>n+1</w:t>
      </w:r>
      <w:r w:rsidR="000F0DD6">
        <w:rPr>
          <w:vertAlign w:val="superscript"/>
        </w:rPr>
        <w:t>+</w:t>
      </w:r>
      <w:r w:rsidR="000F0DD6">
        <w:rPr>
          <w:rFonts w:hint="eastAsia"/>
        </w:rPr>
        <w:t>通过输出函数即可得到码表控制器的输出。</w:t>
      </w:r>
    </w:p>
    <w:p w14:paraId="08022CA4" w14:textId="5ACA961C" w:rsidR="000F0DD6" w:rsidRDefault="000F0DD6" w:rsidP="00766D3E">
      <w:pPr>
        <w:pStyle w:val="a3"/>
        <w:ind w:firstLine="480"/>
      </w:pPr>
      <w:r>
        <w:rPr>
          <w:rFonts w:hint="eastAsia"/>
        </w:rPr>
        <w:t>码表控制器的输出同上述码表控制器输出函数的输出。</w:t>
      </w:r>
    </w:p>
    <w:p w14:paraId="28EDA789" w14:textId="5CA3B829" w:rsidR="00633B29" w:rsidRDefault="00633B29" w:rsidP="00633B29">
      <w:pPr>
        <w:pStyle w:val="30"/>
        <w:spacing w:before="229" w:after="229"/>
      </w:pPr>
      <w:r>
        <w:rPr>
          <w:rFonts w:hint="eastAsia"/>
        </w:rPr>
        <w:lastRenderedPageBreak/>
        <w:t>运动码表</w:t>
      </w:r>
    </w:p>
    <w:p w14:paraId="0FDCD34A" w14:textId="64E4F3BB" w:rsidR="00633B29" w:rsidRDefault="00633B29" w:rsidP="00633B29">
      <w:pPr>
        <w:pStyle w:val="a3"/>
        <w:ind w:firstLine="480"/>
      </w:pPr>
      <w:r>
        <w:rPr>
          <w:rFonts w:hint="eastAsia"/>
        </w:rPr>
        <w:t>实现运动码表只需要将选择器、寄存器、计时器、比较器、显示驱动、数码</w:t>
      </w:r>
      <w:proofErr w:type="gramStart"/>
      <w:r>
        <w:rPr>
          <w:rFonts w:hint="eastAsia"/>
        </w:rPr>
        <w:t>管按照</w:t>
      </w:r>
      <w:proofErr w:type="gramEnd"/>
      <w:r>
        <w:rPr>
          <w:rFonts w:hint="eastAsia"/>
        </w:rPr>
        <w:t>总体设计方案连接在一起。</w:t>
      </w:r>
    </w:p>
    <w:p w14:paraId="3E672AF8" w14:textId="3795C1A6" w:rsidR="00A930C0" w:rsidRPr="00633B29" w:rsidRDefault="00A930C0" w:rsidP="00633B29">
      <w:pPr>
        <w:pStyle w:val="a3"/>
        <w:ind w:firstLine="480"/>
        <w:rPr>
          <w:rFonts w:hint="eastAsia"/>
        </w:rPr>
      </w:pPr>
      <w:r>
        <w:rPr>
          <w:rFonts w:hint="eastAsia"/>
        </w:rPr>
        <w:t>需要注意的是寄存器和计时器需要接入统一的时钟信号。</w:t>
      </w:r>
    </w:p>
    <w:p w14:paraId="18159211" w14:textId="77777777" w:rsidR="00E76D8C" w:rsidRDefault="00E76D8C" w:rsidP="00FE07E1">
      <w:pPr>
        <w:pStyle w:val="2"/>
        <w:ind w:right="240"/>
        <w:rPr>
          <w:rFonts w:ascii="黑体" w:hAnsi="黑体" w:cs="Segoe UI"/>
          <w:color w:val="333333"/>
          <w:shd w:val="clear" w:color="auto" w:fill="FFFFFF"/>
        </w:rPr>
      </w:pPr>
      <w:bookmarkStart w:id="27" w:name="_Toc117868495"/>
      <w:r>
        <w:rPr>
          <w:rFonts w:ascii="黑体" w:hAnsi="黑体" w:cs="Segoe UI" w:hint="eastAsia"/>
          <w:color w:val="333333"/>
          <w:shd w:val="clear" w:color="auto" w:fill="FFFFFF"/>
        </w:rPr>
        <w:t>实验过程</w:t>
      </w:r>
      <w:bookmarkEnd w:id="27"/>
    </w:p>
    <w:p w14:paraId="75FD0643" w14:textId="1E619618" w:rsidR="00E76D8C" w:rsidRPr="009F49F7" w:rsidRDefault="00E76D8C" w:rsidP="009F49F7">
      <w:pPr>
        <w:pStyle w:val="a3"/>
        <w:ind w:firstLineChars="0" w:firstLine="0"/>
        <w:rPr>
          <w:rFonts w:ascii="黑体" w:hAnsi="黑体" w:cs="Segoe UI"/>
          <w:b/>
          <w:color w:val="000000" w:themeColor="text1"/>
          <w:shd w:val="clear" w:color="auto" w:fill="FFFFFF"/>
        </w:rPr>
      </w:pPr>
      <w:r w:rsidRPr="004D118A">
        <w:rPr>
          <w:rStyle w:val="31"/>
          <w:rFonts w:hint="eastAsia"/>
        </w:rPr>
        <w:t>2</w:t>
      </w:r>
      <w:r w:rsidRPr="004D118A">
        <w:rPr>
          <w:rStyle w:val="31"/>
        </w:rPr>
        <w:t>.2.</w:t>
      </w:r>
      <w:r w:rsidR="00883E4B" w:rsidRPr="004D118A">
        <w:rPr>
          <w:rStyle w:val="31"/>
        </w:rPr>
        <w:t>1</w:t>
      </w:r>
      <w:r w:rsidRPr="004D118A">
        <w:rPr>
          <w:rStyle w:val="31"/>
        </w:rPr>
        <w:t xml:space="preserve">  </w:t>
      </w:r>
      <w:r w:rsidRPr="009F49F7">
        <w:rPr>
          <w:rFonts w:ascii="黑体" w:hAnsi="黑体" w:cs="Segoe UI"/>
          <w:b/>
          <w:color w:val="000000" w:themeColor="text1"/>
          <w:shd w:val="clear" w:color="auto" w:fill="FFFFFF"/>
        </w:rPr>
        <w:t>7</w:t>
      </w:r>
      <w:r w:rsidRPr="009F49F7">
        <w:rPr>
          <w:rFonts w:ascii="黑体" w:hAnsi="黑体" w:cs="Segoe UI"/>
          <w:b/>
          <w:color w:val="000000" w:themeColor="text1"/>
          <w:shd w:val="clear" w:color="auto" w:fill="FFFFFF"/>
        </w:rPr>
        <w:t>段数码管驱动电路</w:t>
      </w:r>
    </w:p>
    <w:p w14:paraId="06E6218B" w14:textId="77777777" w:rsidR="00E76D8C" w:rsidRDefault="00E76D8C" w:rsidP="00B01F89">
      <w:pPr>
        <w:pStyle w:val="a3"/>
        <w:ind w:firstLine="480"/>
      </w:pPr>
      <w:r>
        <w:rPr>
          <w:rFonts w:hint="eastAsia"/>
        </w:rPr>
        <w:t>（</w:t>
      </w:r>
      <w:r>
        <w:t>1</w:t>
      </w:r>
      <w:r>
        <w:rPr>
          <w:rFonts w:hint="eastAsia"/>
        </w:rPr>
        <w:t>）电路图</w:t>
      </w:r>
    </w:p>
    <w:p w14:paraId="0D480CF7" w14:textId="0157BB4F" w:rsidR="00CC2993" w:rsidRDefault="00CC2993" w:rsidP="00CC2993">
      <w:pPr>
        <w:keepNext/>
        <w:widowControl/>
        <w:jc w:val="center"/>
      </w:pPr>
      <w:r w:rsidRPr="00CC2993">
        <w:rPr>
          <w:rFonts w:ascii="宋体" w:hAnsi="宋体" w:cs="宋体"/>
          <w:kern w:val="0"/>
        </w:rPr>
        <w:fldChar w:fldCharType="begin"/>
      </w:r>
      <w:r w:rsidRPr="00CC2993">
        <w:rPr>
          <w:rFonts w:ascii="宋体" w:hAnsi="宋体" w:cs="宋体"/>
          <w:kern w:val="0"/>
        </w:rPr>
        <w:instrText xml:space="preserve"> INCLUDEPICTURE "C:\\Users\\94069\\AppData\\Roaming\\Tencent\\Users\\940692727\\QQ\\WinTemp\\RichOle\\7SZEOKJMVXA39WW6IGR2{LV.png" \* MERGEFORMATINET </w:instrText>
      </w:r>
      <w:r w:rsidRPr="00CC2993">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"C:\\Users\\94069\\AppData\\Roaming\\Tencent\\Users\\940692727\\QQ\\WinTemp\\RichOle\\7SZEOKJMVXA39WW6IGR2{LV.png"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"C:\\Users\\94069\\AppData\\Roaming\\Tencent\\Users\\940692727\\QQ\\WinTemp\\RichOle\\7SZEOKJMVXA39WW6IGR2{LV.png"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"C:\\Users\\94069\\AppData\\Roaming\\Tencent\\Users\\940692727\\QQ\\WinTemp\\RichOle\\7SZEOKJMVXA39WW6IGR2{LV.png"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1CC0467D">
          <v:shape id="_x0000_i1973" type="#_x0000_t75" alt="" style="width:179.9pt;height:436.15pt">
            <v:imagedata r:id="rId32" r:href="rId33"/>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CC2993">
        <w:rPr>
          <w:rFonts w:ascii="宋体" w:hAnsi="宋体" w:cs="宋体"/>
          <w:kern w:val="0"/>
        </w:rPr>
        <w:fldChar w:fldCharType="end"/>
      </w:r>
    </w:p>
    <w:p w14:paraId="45A185DF" w14:textId="48E283D8" w:rsidR="00E76D8C" w:rsidRPr="00DC6AFD" w:rsidRDefault="00CC2993" w:rsidP="00DC6AFD">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8</w:t>
      </w:r>
      <w:r>
        <w:fldChar w:fldCharType="end"/>
      </w:r>
      <w:r>
        <w:t xml:space="preserve"> 7</w:t>
      </w:r>
      <w:r>
        <w:rPr>
          <w:rFonts w:hint="eastAsia"/>
        </w:rPr>
        <w:t>段数码管驱动电路内部结构电路图</w:t>
      </w:r>
    </w:p>
    <w:p w14:paraId="2CD599D6" w14:textId="77777777" w:rsidR="00892304" w:rsidRDefault="00892304" w:rsidP="00892304">
      <w:pPr>
        <w:keepNext/>
        <w:widowControl/>
        <w:jc w:val="center"/>
      </w:pPr>
      <w:r w:rsidRPr="00892304">
        <w:rPr>
          <w:rFonts w:ascii="宋体" w:hAnsi="宋体" w:cs="宋体"/>
          <w:kern w:val="0"/>
        </w:rPr>
        <w:lastRenderedPageBreak/>
        <w:fldChar w:fldCharType="begin"/>
      </w:r>
      <w:r w:rsidRPr="00892304">
        <w:rPr>
          <w:rFonts w:ascii="宋体" w:hAnsi="宋体" w:cs="宋体"/>
          <w:kern w:val="0"/>
        </w:rPr>
        <w:instrText xml:space="preserve"> INCLUDEPICTURE "C:\\Users\\94069\\AppData\\Roaming\\Tencent\\Users\\940692727\\QQ\\WinTemp\\RichOle\\[KR6PFZCX4XQ0308YLFG([H.png" \* MERGEFORMATINET </w:instrText>
      </w:r>
      <w:r w:rsidRPr="00892304">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"C:\\Users\\94069\\AppData\\Roaming\\Tencent\\Users\\940692727\\QQ\\WinTemp\\RichOle\\[KR6PFZCX4XQ0308YLFG([H.png"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"C:\\Users\\94069\\AppData\\Roaming\\Tencent\\Users\\940692727\\QQ\\WinTemp\\RichOle\\[KR6PFZCX4XQ0308YLFG([H.png"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w:instrText>
      </w:r>
      <w:r w:rsidR="00BE4D66">
        <w:rPr>
          <w:rFonts w:ascii="宋体" w:hAnsi="宋体" w:cs="宋体"/>
          <w:kern w:val="0"/>
        </w:rPr>
        <w:instrText>t\\Users\\940692727\\QQ\\WinTemp\\RichOle\\[KR6PFZCX4XQ0308YLFG([H.png"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06DC45DF">
          <v:shape id="_x0000_i1974" type="#_x0000_t75" alt="" style="width:134.5pt;height:116pt">
            <v:imagedata r:id="rId20" r:href="rId34"/>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892304">
        <w:rPr>
          <w:rFonts w:ascii="宋体" w:hAnsi="宋体" w:cs="宋体"/>
          <w:kern w:val="0"/>
        </w:rPr>
        <w:fldChar w:fldCharType="end"/>
      </w:r>
    </w:p>
    <w:p w14:paraId="4B713F26" w14:textId="56E3C0EA" w:rsidR="00892304" w:rsidRPr="00892304" w:rsidRDefault="00892304" w:rsidP="00892304">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9</w:t>
      </w:r>
      <w:r>
        <w:fldChar w:fldCharType="end"/>
      </w:r>
      <w:r>
        <w:t xml:space="preserve"> 7</w:t>
      </w:r>
      <w:r>
        <w:rPr>
          <w:rFonts w:hint="eastAsia"/>
        </w:rPr>
        <w:t>段数码管驱动电路封装电路图</w:t>
      </w:r>
    </w:p>
    <w:p w14:paraId="4D6120C3" w14:textId="77777777" w:rsidR="00705A6F" w:rsidRPr="009F49F7" w:rsidRDefault="00705A6F" w:rsidP="00B01F89">
      <w:pPr>
        <w:pStyle w:val="a3"/>
        <w:ind w:firstLine="480"/>
        <w:rPr>
          <w:color w:val="FF0000"/>
        </w:rPr>
      </w:pPr>
    </w:p>
    <w:p w14:paraId="60999493" w14:textId="19262D29" w:rsidR="00E76D8C" w:rsidRDefault="00E76D8C" w:rsidP="00B01F89">
      <w:pPr>
        <w:pStyle w:val="a3"/>
        <w:ind w:firstLine="480"/>
      </w:pPr>
      <w:r>
        <w:rPr>
          <w:rFonts w:hint="eastAsia"/>
        </w:rPr>
        <w:t>（</w:t>
      </w:r>
      <w:r>
        <w:t>2</w:t>
      </w:r>
      <w:r>
        <w:rPr>
          <w:rFonts w:hint="eastAsia"/>
        </w:rPr>
        <w:t>）测试图</w:t>
      </w:r>
    </w:p>
    <w:p w14:paraId="689F4EE4" w14:textId="1CD173B3" w:rsidR="00CF3E24" w:rsidRDefault="00CF3E24" w:rsidP="00B01F89">
      <w:pPr>
        <w:pStyle w:val="a3"/>
        <w:ind w:firstLine="480"/>
      </w:pPr>
      <w:r>
        <w:rPr>
          <w:rFonts w:hint="eastAsia"/>
        </w:rPr>
        <w:t>使用数码管驱动测试图对数码管驱动进行测试，在电路仿真中打开时钟连续，</w:t>
      </w:r>
      <w:r w:rsidR="007E5EE4">
        <w:rPr>
          <w:rFonts w:hint="eastAsia"/>
        </w:rPr>
        <w:t>来</w:t>
      </w:r>
      <w:r>
        <w:rPr>
          <w:rFonts w:hint="eastAsia"/>
        </w:rPr>
        <w:t>模拟时钟脉冲。</w:t>
      </w:r>
    </w:p>
    <w:p w14:paraId="0F23F8D6" w14:textId="77777777" w:rsidR="00CF3E24" w:rsidRDefault="00CF3E24" w:rsidP="00CF3E24">
      <w:pPr>
        <w:keepNext/>
        <w:widowControl/>
        <w:jc w:val="center"/>
      </w:pPr>
      <w:r w:rsidRPr="00CF3E24">
        <w:rPr>
          <w:rFonts w:ascii="宋体" w:hAnsi="宋体" w:cs="宋体"/>
          <w:kern w:val="0"/>
        </w:rPr>
        <w:fldChar w:fldCharType="begin"/>
      </w:r>
      <w:r w:rsidRPr="00CF3E24">
        <w:rPr>
          <w:rFonts w:ascii="宋体" w:hAnsi="宋体" w:cs="宋体"/>
          <w:kern w:val="0"/>
        </w:rPr>
        <w:instrText xml:space="preserve"> INCLUDEPICTURE "C:\\Users\\94069\\AppData\\Roaming\\Tencent\\Users\\940692727\\QQ\\WinTemp\\RichOle\\QOBNZH7V9[ZU(3V[GHY1J_4.png" \* MERGEFORMATINET </w:instrText>
      </w:r>
      <w:r w:rsidRPr="00CF3E24">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"C:\\Users\\94069\\AppData\\Roaming\\Tencent\\Users\\940692727\\QQ\\WinTemp\\RichOle\\QOBNZH7V9[ZU(3V[GHY1J_4.png"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"C:\\Users\\94069\\AppData\\Roaming\\Tencent\\Users\\940692727\\QQ\\WinTemp\\RichOle\\QOBNZH7V9[ZU(3V[GHY1J_4.png"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w:instrText>
      </w:r>
      <w:r w:rsidR="00BE4D66">
        <w:rPr>
          <w:rFonts w:ascii="宋体" w:hAnsi="宋体" w:cs="宋体"/>
          <w:kern w:val="0"/>
        </w:rPr>
        <w:instrText>t\\Users\\940692727\\QQ\\WinTemp\\RichOle\\QOBNZH7V9[ZU(3V[GHY1J_4.png"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72106215">
          <v:shape id="_x0000_i1975" type="#_x0000_t75" alt="" style="width:327.15pt;height:184.25pt">
            <v:imagedata r:id="rId35" r:href="rId36"/>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CF3E24">
        <w:rPr>
          <w:rFonts w:ascii="宋体" w:hAnsi="宋体" w:cs="宋体"/>
          <w:kern w:val="0"/>
        </w:rPr>
        <w:fldChar w:fldCharType="end"/>
      </w:r>
    </w:p>
    <w:p w14:paraId="798FC094" w14:textId="301489BB" w:rsidR="00CF3E24" w:rsidRDefault="00CF3E24" w:rsidP="00CF3E24">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10</w:t>
      </w:r>
      <w:r>
        <w:fldChar w:fldCharType="end"/>
      </w:r>
      <w:r>
        <w:t xml:space="preserve"> </w:t>
      </w:r>
      <w:r>
        <w:rPr>
          <w:rFonts w:hint="eastAsia"/>
        </w:rPr>
        <w:t>数码管驱动测试图</w:t>
      </w:r>
    </w:p>
    <w:p w14:paraId="2CF83399" w14:textId="54194FBB" w:rsidR="00E0252B" w:rsidRPr="009738FD" w:rsidRDefault="007E5EE4" w:rsidP="009738FD">
      <w:r>
        <w:tab/>
      </w:r>
      <w:r w:rsidR="009738FD">
        <w:rPr>
          <w:rFonts w:hint="eastAsia"/>
        </w:rPr>
        <w:t>观察到：随着时钟脉冲的变化，输入从</w:t>
      </w:r>
      <w:r w:rsidR="009738FD">
        <w:rPr>
          <w:rFonts w:hint="eastAsia"/>
        </w:rPr>
        <w:t>0</w:t>
      </w:r>
      <w:r w:rsidR="009738FD">
        <w:t>~9</w:t>
      </w:r>
      <w:r w:rsidR="009738FD">
        <w:rPr>
          <w:rFonts w:hint="eastAsia"/>
        </w:rPr>
        <w:t>的四位二进制数，数码管中正确显示了对应的数字，输入</w:t>
      </w:r>
      <w:proofErr w:type="spellStart"/>
      <w:r w:rsidR="009738FD">
        <w:t>a~f</w:t>
      </w:r>
      <w:proofErr w:type="spellEnd"/>
      <w:r w:rsidR="009738FD">
        <w:rPr>
          <w:rFonts w:hint="eastAsia"/>
        </w:rPr>
        <w:t>时，数码管中显示为无效数字。</w:t>
      </w:r>
    </w:p>
    <w:p w14:paraId="4F061EE5" w14:textId="77777777" w:rsidR="00E76D8C" w:rsidRDefault="00E76D8C" w:rsidP="00B01F89">
      <w:pPr>
        <w:pStyle w:val="a3"/>
        <w:ind w:firstLine="480"/>
      </w:pPr>
      <w:r>
        <w:rPr>
          <w:rFonts w:hint="eastAsia"/>
        </w:rPr>
        <w:t>（</w:t>
      </w:r>
      <w:r>
        <w:t>3</w:t>
      </w:r>
      <w:r>
        <w:rPr>
          <w:rFonts w:hint="eastAsia"/>
        </w:rPr>
        <w:t>）测试分析</w:t>
      </w:r>
    </w:p>
    <w:p w14:paraId="3BF7B179" w14:textId="286040EE" w:rsidR="004D051F" w:rsidRDefault="00BF7F68" w:rsidP="00BF7F68">
      <w:r>
        <w:rPr>
          <w:color w:val="FF0000"/>
        </w:rPr>
        <w:tab/>
      </w:r>
      <w:r w:rsidRPr="00BF7F68">
        <w:rPr>
          <w:rFonts w:hint="eastAsia"/>
        </w:rPr>
        <w:t>经过</w:t>
      </w:r>
      <w:r>
        <w:rPr>
          <w:rFonts w:hint="eastAsia"/>
        </w:rPr>
        <w:t>测试，</w:t>
      </w:r>
      <w:r>
        <w:t>7</w:t>
      </w:r>
      <w:r>
        <w:rPr>
          <w:rFonts w:hint="eastAsia"/>
        </w:rPr>
        <w:t>段数码管的驱动电路功能正常，将四位二进制数转换为对应的数码管的七位输入。</w:t>
      </w:r>
    </w:p>
    <w:p w14:paraId="307EE287" w14:textId="260FF3E0" w:rsidR="004D051F" w:rsidRDefault="00EE3CE6" w:rsidP="00EE3CE6">
      <w:pPr>
        <w:pStyle w:val="a3"/>
        <w:ind w:firstLineChars="0" w:firstLine="0"/>
        <w:rPr>
          <w:b/>
          <w:color w:val="000000" w:themeColor="text1"/>
        </w:rPr>
      </w:pPr>
      <w:r w:rsidRPr="009F49F7">
        <w:rPr>
          <w:rFonts w:hint="eastAsia"/>
          <w:b/>
          <w:color w:val="000000" w:themeColor="text1"/>
        </w:rPr>
        <w:t>2</w:t>
      </w:r>
      <w:r w:rsidRPr="009F49F7">
        <w:rPr>
          <w:b/>
          <w:color w:val="000000" w:themeColor="text1"/>
        </w:rPr>
        <w:t>.2.</w:t>
      </w:r>
      <w:r w:rsidR="004D118A">
        <w:rPr>
          <w:b/>
          <w:color w:val="000000" w:themeColor="text1"/>
        </w:rPr>
        <w:t>2</w:t>
      </w:r>
      <w:r w:rsidRPr="009F49F7">
        <w:rPr>
          <w:b/>
          <w:color w:val="000000" w:themeColor="text1"/>
        </w:rPr>
        <w:t xml:space="preserve"> </w:t>
      </w:r>
      <w:r w:rsidR="00D30D08">
        <w:rPr>
          <w:rFonts w:hint="eastAsia"/>
          <w:b/>
          <w:color w:val="000000" w:themeColor="text1"/>
        </w:rPr>
        <w:t>2</w:t>
      </w:r>
      <w:r w:rsidR="00CF4FB3">
        <w:rPr>
          <w:rFonts w:hint="eastAsia"/>
          <w:b/>
          <w:color w:val="000000" w:themeColor="text1"/>
        </w:rPr>
        <w:t>路</w:t>
      </w:r>
      <w:r w:rsidR="00D30D08">
        <w:rPr>
          <w:rFonts w:hint="eastAsia"/>
          <w:b/>
          <w:color w:val="000000" w:themeColor="text1"/>
        </w:rPr>
        <w:t>选择器（</w:t>
      </w:r>
      <w:r w:rsidR="00D30D08">
        <w:rPr>
          <w:rFonts w:hint="eastAsia"/>
          <w:b/>
          <w:color w:val="000000" w:themeColor="text1"/>
        </w:rPr>
        <w:t>1</w:t>
      </w:r>
      <w:r w:rsidR="00D30D08">
        <w:rPr>
          <w:rFonts w:hint="eastAsia"/>
          <w:b/>
          <w:color w:val="000000" w:themeColor="text1"/>
        </w:rPr>
        <w:t>位）</w:t>
      </w:r>
    </w:p>
    <w:p w14:paraId="43EB2B52" w14:textId="56116900" w:rsidR="004D051F" w:rsidRDefault="004D051F" w:rsidP="004D051F">
      <w:pPr>
        <w:pStyle w:val="a3"/>
        <w:ind w:firstLine="480"/>
      </w:pPr>
      <w:r>
        <w:rPr>
          <w:rFonts w:hint="eastAsia"/>
        </w:rPr>
        <w:t>（</w:t>
      </w:r>
      <w:r>
        <w:t>1</w:t>
      </w:r>
      <w:r>
        <w:rPr>
          <w:rFonts w:hint="eastAsia"/>
        </w:rPr>
        <w:t>）电路图</w:t>
      </w:r>
    </w:p>
    <w:p w14:paraId="0321627E" w14:textId="77777777" w:rsidR="004D051F" w:rsidRDefault="004D051F" w:rsidP="004D051F">
      <w:pPr>
        <w:keepNext/>
        <w:widowControl/>
        <w:jc w:val="center"/>
      </w:pPr>
      <w:r w:rsidRPr="004D051F">
        <w:rPr>
          <w:rFonts w:ascii="宋体" w:hAnsi="宋体" w:cs="宋体"/>
          <w:kern w:val="0"/>
        </w:rPr>
        <w:lastRenderedPageBreak/>
        <w:fldChar w:fldCharType="begin"/>
      </w:r>
      <w:r w:rsidRPr="004D051F">
        <w:rPr>
          <w:rFonts w:ascii="宋体" w:hAnsi="宋体" w:cs="宋体"/>
          <w:kern w:val="0"/>
        </w:rPr>
        <w:instrText xml:space="preserve"> INCLUDEPICTURE "C:\\Users\\94069\\AppData\\Roaming\\Tencent\\Users\\940692727\\QQ\\WinTemp\\RichOle\\0_R2FH)Y6RYJE433MC2`UF7.png" \* MERGEFORMATINET </w:instrText>
      </w:r>
      <w:r w:rsidRPr="004D051F">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"C:\\Users\\94069\\AppData\\Roaming\\Tencent\\Users\\940692727\\QQ\\WinTemp\\RichOle\\0_R2FH)Y6RYJE433MC2`UF7.png"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"C:\\Users\\94069\\AppData\\Roaming\\Tencent\\Users\\940692727\\QQ\\WinTemp\\RichOle\\0_R2FH)Y6RYJE433MC2`UF7.png"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w:instrText>
      </w:r>
      <w:r w:rsidR="00BE4D66">
        <w:rPr>
          <w:rFonts w:ascii="宋体" w:hAnsi="宋体" w:cs="宋体"/>
          <w:kern w:val="0"/>
        </w:rPr>
        <w:instrText>t\\Users\\940692727\\QQ\\WinTemp\\RichOle\\0_R2FH)Y6RYJE433MC2`UF7.png"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50B307C6">
          <v:shape id="_x0000_i1976" type="#_x0000_t75" alt="" style="width:262pt;height:125.55pt">
            <v:imagedata r:id="rId37" r:href="rId38"/>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4D051F">
        <w:rPr>
          <w:rFonts w:ascii="宋体" w:hAnsi="宋体" w:cs="宋体"/>
          <w:kern w:val="0"/>
        </w:rPr>
        <w:fldChar w:fldCharType="end"/>
      </w:r>
    </w:p>
    <w:p w14:paraId="7F3E0DEB" w14:textId="21334BE9" w:rsidR="004D051F" w:rsidRPr="004D051F" w:rsidRDefault="004D051F" w:rsidP="004D051F">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11</w:t>
      </w:r>
      <w:r>
        <w:fldChar w:fldCharType="end"/>
      </w:r>
      <w:r>
        <w:t xml:space="preserve"> 2</w:t>
      </w:r>
      <w:r w:rsidR="00CF4FB3">
        <w:rPr>
          <w:rFonts w:hint="eastAsia"/>
        </w:rPr>
        <w:t>路</w:t>
      </w:r>
      <w:r>
        <w:rPr>
          <w:rFonts w:hint="eastAsia"/>
        </w:rPr>
        <w:t>选择器（</w:t>
      </w:r>
      <w:r>
        <w:t>1</w:t>
      </w:r>
      <w:r>
        <w:rPr>
          <w:rFonts w:hint="eastAsia"/>
        </w:rPr>
        <w:t>位）内部结构电路图</w:t>
      </w:r>
    </w:p>
    <w:p w14:paraId="4727D654" w14:textId="77777777" w:rsidR="0077159A" w:rsidRDefault="0077159A" w:rsidP="0077159A">
      <w:pPr>
        <w:keepNext/>
        <w:widowControl/>
        <w:jc w:val="center"/>
      </w:pPr>
      <w:r w:rsidRPr="0077159A">
        <w:rPr>
          <w:rFonts w:ascii="宋体" w:hAnsi="宋体" w:cs="宋体"/>
          <w:kern w:val="0"/>
        </w:rPr>
        <w:fldChar w:fldCharType="begin"/>
      </w:r>
      <w:r w:rsidRPr="0077159A">
        <w:rPr>
          <w:rFonts w:ascii="宋体" w:hAnsi="宋体" w:cs="宋体"/>
          <w:kern w:val="0"/>
        </w:rPr>
        <w:instrText xml:space="preserve"> INCLUDEPICTURE "C:\\Users\\94069\\AppData\\Roaming\\Tencent\\Users\\940692727\\QQ\\WinTemp\\RichOle\\%NDXR}`E{[44(RQ9QFN42YS.png" \* MERGEFORMATINET </w:instrText>
      </w:r>
      <w:r w:rsidRPr="0077159A">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"C:\\Users\\94069\\AppData\\Roaming\\Tencent\\Users\\940692727\\QQ\\WinTemp\\RichOle\\%NDXR}`E{[44(RQ9QFN42YS.png"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"C:\\Users\\94069\\AppData\\Roaming\\Tencent\\Users\\940692727\\QQ\\WinTemp\\RichOle\\%NDXR}`E{[44(RQ9QFN42YS.png"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w:instrText>
      </w:r>
      <w:r w:rsidR="00BE4D66">
        <w:rPr>
          <w:rFonts w:ascii="宋体" w:hAnsi="宋体" w:cs="宋体"/>
          <w:kern w:val="0"/>
        </w:rPr>
        <w:instrText>t\\Users\\940692727\\QQ\\WinTemp\\RichOle\\%NDXR}`E{[44(RQ9QFN42YS.png"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7A4D861E">
          <v:shape id="_x0000_i1977" type="#_x0000_t75" alt="" style="width:151.45pt;height:127.1pt">
            <v:imagedata r:id="rId39" r:href="rId40"/>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77159A">
        <w:rPr>
          <w:rFonts w:ascii="宋体" w:hAnsi="宋体" w:cs="宋体"/>
          <w:kern w:val="0"/>
        </w:rPr>
        <w:fldChar w:fldCharType="end"/>
      </w:r>
    </w:p>
    <w:p w14:paraId="0B1F156D" w14:textId="2513B6CB" w:rsidR="0077159A" w:rsidRPr="0077159A" w:rsidRDefault="0077159A" w:rsidP="0077159A">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12</w:t>
      </w:r>
      <w:r>
        <w:fldChar w:fldCharType="end"/>
      </w:r>
      <w:r>
        <w:t xml:space="preserve"> 2</w:t>
      </w:r>
      <w:r w:rsidR="00CF4FB3">
        <w:rPr>
          <w:rFonts w:hint="eastAsia"/>
        </w:rPr>
        <w:t>路</w:t>
      </w:r>
      <w:r>
        <w:rPr>
          <w:rFonts w:hint="eastAsia"/>
        </w:rPr>
        <w:t>选择器（1位）封装电路图</w:t>
      </w:r>
    </w:p>
    <w:p w14:paraId="060CBB0C" w14:textId="764528BB" w:rsidR="00F84041" w:rsidRDefault="00F84041" w:rsidP="00F84041">
      <w:pPr>
        <w:pStyle w:val="a3"/>
        <w:ind w:firstLine="480"/>
      </w:pPr>
      <w:r>
        <w:rPr>
          <w:rFonts w:hint="eastAsia"/>
        </w:rPr>
        <w:t>（</w:t>
      </w:r>
      <w:r>
        <w:t>2</w:t>
      </w:r>
      <w:r>
        <w:rPr>
          <w:rFonts w:hint="eastAsia"/>
        </w:rPr>
        <w:t>）测试图</w:t>
      </w:r>
    </w:p>
    <w:p w14:paraId="56388824" w14:textId="1269C785" w:rsidR="006A7B03" w:rsidRPr="00270BA5" w:rsidRDefault="00270BA5" w:rsidP="00F84041">
      <w:pPr>
        <w:pStyle w:val="a3"/>
        <w:ind w:firstLine="480"/>
      </w:pPr>
      <w:r>
        <w:t>x</w:t>
      </w:r>
      <w:r>
        <w:rPr>
          <w:vertAlign w:val="subscript"/>
        </w:rPr>
        <w:t>0</w:t>
      </w:r>
      <w:r w:rsidR="006A7B03">
        <w:rPr>
          <w:rFonts w:hint="eastAsia"/>
        </w:rPr>
        <w:t>输入</w:t>
      </w:r>
      <w:r>
        <w:rPr>
          <w:rFonts w:hint="eastAsia"/>
        </w:rPr>
        <w:t>0</w:t>
      </w:r>
      <w:r>
        <w:rPr>
          <w:rFonts w:hint="eastAsia"/>
        </w:rPr>
        <w:t>，</w:t>
      </w:r>
      <w:r>
        <w:rPr>
          <w:rFonts w:hint="eastAsia"/>
        </w:rPr>
        <w:t>x</w:t>
      </w:r>
      <w:r>
        <w:rPr>
          <w:vertAlign w:val="subscript"/>
        </w:rPr>
        <w:t>1</w:t>
      </w:r>
      <w:r>
        <w:rPr>
          <w:rFonts w:hint="eastAsia"/>
        </w:rPr>
        <w:t>输入</w:t>
      </w:r>
      <w:r>
        <w:rPr>
          <w:rFonts w:hint="eastAsia"/>
        </w:rPr>
        <w:t>1</w:t>
      </w:r>
      <w:r>
        <w:rPr>
          <w:rFonts w:hint="eastAsia"/>
        </w:rPr>
        <w:t>，选择端输入</w:t>
      </w:r>
      <w:r>
        <w:rPr>
          <w:rFonts w:hint="eastAsia"/>
        </w:rPr>
        <w:t>0</w:t>
      </w:r>
      <w:r>
        <w:rPr>
          <w:rFonts w:hint="eastAsia"/>
        </w:rPr>
        <w:t>即可选择</w:t>
      </w:r>
      <w:r>
        <w:t>x</w:t>
      </w:r>
      <w:r>
        <w:rPr>
          <w:vertAlign w:val="subscript"/>
        </w:rPr>
        <w:t>0</w:t>
      </w:r>
      <w:r>
        <w:rPr>
          <w:rFonts w:hint="eastAsia"/>
        </w:rPr>
        <w:t>进行输出</w:t>
      </w:r>
    </w:p>
    <w:p w14:paraId="5285D0F9" w14:textId="608973BC" w:rsidR="00861AB5" w:rsidRDefault="006A7B03" w:rsidP="00861AB5">
      <w:pPr>
        <w:keepNext/>
        <w:widowControl/>
        <w:jc w:val="center"/>
      </w:pPr>
      <w:r w:rsidRPr="00861AB5">
        <w:rPr>
          <w:rFonts w:ascii="宋体" w:hAnsi="宋体" w:cs="宋体"/>
          <w:kern w:val="0"/>
        </w:rPr>
        <w:fldChar w:fldCharType="begin"/>
      </w:r>
      <w:r w:rsidRPr="00861AB5">
        <w:rPr>
          <w:rFonts w:ascii="宋体" w:hAnsi="宋体" w:cs="宋体"/>
          <w:kern w:val="0"/>
        </w:rPr>
        <w:instrText xml:space="preserve"> INCLUDEPICTURE "C:\\Users\\94069\\AppData\\Roaming\\Tencent\\Users\\940692727\\QQ\\WinTemp\\RichOle\\~O2V4R]97M{]@6~I[(D[{CR.png" \* MERGEFORMATINET </w:instrText>
      </w:r>
      <w:r w:rsidRPr="00861AB5">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"C:\\Users\\94069\\AppData\\Roaming\\Tencent\\Users\\940692727\\QQ\\WinTemp\\RichOle\\~O2V4R]97M{]@6~I[(D[{CR.png"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"C:\\Users\\94069\\AppData\\Roaming\\Tencent\\Users\\940692727\\QQ\\WinTemp\\RichOle\\~O2V4R]97M{]@6~I[(D[{CR.png"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w:instrText>
      </w:r>
      <w:r w:rsidR="00BE4D66">
        <w:rPr>
          <w:rFonts w:ascii="宋体" w:hAnsi="宋体" w:cs="宋体"/>
          <w:kern w:val="0"/>
        </w:rPr>
        <w:instrText>t\\Users\\940692727\\QQ\\WinTemp\\RichOle\\~O2V4R]97M{]@6~I[(D[{CR.png"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4DEE68C4">
          <v:shape id="_x0000_i1978" type="#_x0000_t75" alt="" style="width:253.5pt;height:150.55pt">
            <v:imagedata r:id="rId41" r:href="rId42"/>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861AB5">
        <w:rPr>
          <w:rFonts w:ascii="宋体" w:hAnsi="宋体" w:cs="宋体"/>
          <w:kern w:val="0"/>
        </w:rPr>
        <w:fldChar w:fldCharType="end"/>
      </w:r>
    </w:p>
    <w:p w14:paraId="3F11FEF1" w14:textId="6DEC52CA" w:rsidR="00861AB5" w:rsidRDefault="00861AB5" w:rsidP="00861AB5">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13</w:t>
      </w:r>
      <w:r>
        <w:fldChar w:fldCharType="end"/>
      </w:r>
      <w:r>
        <w:t xml:space="preserve"> 2</w:t>
      </w:r>
      <w:r>
        <w:rPr>
          <w:rFonts w:hint="eastAsia"/>
        </w:rPr>
        <w:t>路选择器（1位）测试电路图</w:t>
      </w:r>
    </w:p>
    <w:p w14:paraId="10F68889" w14:textId="7B6930B0" w:rsidR="00421012" w:rsidRPr="00861AB5" w:rsidRDefault="00421012" w:rsidP="00421012">
      <w:pPr>
        <w:pStyle w:val="a3"/>
        <w:ind w:firstLine="480"/>
      </w:pPr>
      <w:r>
        <w:t>x</w:t>
      </w:r>
      <w:r>
        <w:rPr>
          <w:vertAlign w:val="subscript"/>
        </w:rPr>
        <w:t>0</w:t>
      </w:r>
      <w:r>
        <w:rPr>
          <w:rFonts w:hint="eastAsia"/>
        </w:rPr>
        <w:t>输入</w:t>
      </w:r>
      <w:r>
        <w:rPr>
          <w:rFonts w:hint="eastAsia"/>
        </w:rPr>
        <w:t>0</w:t>
      </w:r>
      <w:r>
        <w:rPr>
          <w:rFonts w:hint="eastAsia"/>
        </w:rPr>
        <w:t>，</w:t>
      </w:r>
      <w:r>
        <w:rPr>
          <w:rFonts w:hint="eastAsia"/>
        </w:rPr>
        <w:t>x</w:t>
      </w:r>
      <w:r>
        <w:rPr>
          <w:vertAlign w:val="subscript"/>
        </w:rPr>
        <w:t>1</w:t>
      </w:r>
      <w:r>
        <w:rPr>
          <w:rFonts w:hint="eastAsia"/>
        </w:rPr>
        <w:t>输入</w:t>
      </w:r>
      <w:r>
        <w:rPr>
          <w:rFonts w:hint="eastAsia"/>
        </w:rPr>
        <w:t>1</w:t>
      </w:r>
      <w:r>
        <w:rPr>
          <w:rFonts w:hint="eastAsia"/>
        </w:rPr>
        <w:t>，选择端输入</w:t>
      </w:r>
      <w:r>
        <w:t>1</w:t>
      </w:r>
      <w:r>
        <w:rPr>
          <w:rFonts w:hint="eastAsia"/>
        </w:rPr>
        <w:t>即可选择</w:t>
      </w:r>
      <w:r>
        <w:t>x</w:t>
      </w:r>
      <w:r>
        <w:rPr>
          <w:vertAlign w:val="subscript"/>
        </w:rPr>
        <w:t>1</w:t>
      </w:r>
      <w:r>
        <w:rPr>
          <w:rFonts w:hint="eastAsia"/>
        </w:rPr>
        <w:t>进行输出</w:t>
      </w:r>
    </w:p>
    <w:p w14:paraId="789A7BB1" w14:textId="4AD2049C" w:rsidR="00861AB5" w:rsidRDefault="006A7B03" w:rsidP="00861AB5">
      <w:pPr>
        <w:keepNext/>
        <w:widowControl/>
        <w:jc w:val="center"/>
      </w:pPr>
      <w:r w:rsidRPr="00861AB5">
        <w:rPr>
          <w:rFonts w:ascii="宋体" w:hAnsi="宋体" w:cs="宋体"/>
          <w:kern w:val="0"/>
        </w:rPr>
        <w:lastRenderedPageBreak/>
        <w:fldChar w:fldCharType="begin"/>
      </w:r>
      <w:r w:rsidRPr="00861AB5">
        <w:rPr>
          <w:rFonts w:ascii="宋体" w:hAnsi="宋体" w:cs="宋体"/>
          <w:kern w:val="0"/>
        </w:rPr>
        <w:instrText xml:space="preserve"> INCLUDEPICTURE "C:\\Users\\94069\\AppData\\Roaming\\Tencent\\Users\\940692727\\QQ\\WinTemp\\RichOle\\U(SF%6TLEW2IK2T(}{(7$%G.png" \* MERGEFORMATINET </w:instrText>
      </w:r>
      <w:r w:rsidRPr="00861AB5">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"C:\\Users\\94069\\AppData\\Roaming\\Tencent\\Users\\940692727\\QQ\\WinTemp\\RichOle\\U(SF%6TLEW2IK2T(}{(7$%G.png"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"C:\\Users\\94069\\AppData\\Roaming\\Tencent\\Users\\940692727\\QQ\\WinTemp\\RichOle\\U(SF%6TLEW2IK2T(}{(7$%G.png"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w:instrText>
      </w:r>
      <w:r w:rsidR="00BE4D66">
        <w:rPr>
          <w:rFonts w:ascii="宋体" w:hAnsi="宋体" w:cs="宋体"/>
          <w:kern w:val="0"/>
        </w:rPr>
        <w:instrText>t\\Users\\940692727\\QQ\\WinTemp\\RichOle\\U(SF%6TLEW2IK2T(}{(7$%G.png"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244D76C4">
          <v:shape id="_x0000_i1979" type="#_x0000_t75" alt="" style="width:263.2pt;height:156.5pt">
            <v:imagedata r:id="rId43" r:href="rId44"/>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861AB5">
        <w:rPr>
          <w:rFonts w:ascii="宋体" w:hAnsi="宋体" w:cs="宋体"/>
          <w:kern w:val="0"/>
        </w:rPr>
        <w:fldChar w:fldCharType="end"/>
      </w:r>
    </w:p>
    <w:p w14:paraId="66DF6940" w14:textId="1C5897CD" w:rsidR="00861AB5" w:rsidRPr="00861AB5" w:rsidRDefault="00861AB5" w:rsidP="00861AB5">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14</w:t>
      </w:r>
      <w:r>
        <w:fldChar w:fldCharType="end"/>
      </w:r>
      <w:r>
        <w:t xml:space="preserve"> 2</w:t>
      </w:r>
      <w:r>
        <w:rPr>
          <w:rFonts w:hint="eastAsia"/>
        </w:rPr>
        <w:t>路选择器（1位）测试电路图</w:t>
      </w:r>
    </w:p>
    <w:p w14:paraId="7E8A7159" w14:textId="77777777" w:rsidR="0057668C" w:rsidRDefault="0057668C" w:rsidP="0057668C">
      <w:pPr>
        <w:pStyle w:val="a3"/>
        <w:ind w:firstLine="480"/>
      </w:pPr>
      <w:r>
        <w:rPr>
          <w:rFonts w:hint="eastAsia"/>
        </w:rPr>
        <w:t>（</w:t>
      </w:r>
      <w:r>
        <w:t>3</w:t>
      </w:r>
      <w:r>
        <w:rPr>
          <w:rFonts w:hint="eastAsia"/>
        </w:rPr>
        <w:t>）测试分析</w:t>
      </w:r>
    </w:p>
    <w:p w14:paraId="74F616D0" w14:textId="436D504D" w:rsidR="004D051F" w:rsidRDefault="0057668C" w:rsidP="004D051F">
      <w:pPr>
        <w:pStyle w:val="a3"/>
        <w:ind w:firstLine="480"/>
      </w:pPr>
      <w:r>
        <w:rPr>
          <w:rFonts w:hint="eastAsia"/>
        </w:rPr>
        <w:t>选择端输入</w:t>
      </w:r>
      <w:r>
        <w:t>0</w:t>
      </w:r>
      <w:r>
        <w:rPr>
          <w:rFonts w:hint="eastAsia"/>
        </w:rPr>
        <w:t>输出了</w:t>
      </w:r>
      <w:r>
        <w:t>x</w:t>
      </w:r>
      <w:r>
        <w:rPr>
          <w:vertAlign w:val="subscript"/>
        </w:rPr>
        <w:t>0</w:t>
      </w:r>
      <w:r>
        <w:rPr>
          <w:rFonts w:hint="eastAsia"/>
        </w:rPr>
        <w:t>，选择端输入</w:t>
      </w:r>
      <w:r>
        <w:t>1</w:t>
      </w:r>
      <w:r>
        <w:rPr>
          <w:rFonts w:hint="eastAsia"/>
        </w:rPr>
        <w:t>输出了</w:t>
      </w:r>
      <w:r>
        <w:rPr>
          <w:rFonts w:hint="eastAsia"/>
        </w:rPr>
        <w:t>x</w:t>
      </w:r>
      <w:r>
        <w:rPr>
          <w:vertAlign w:val="subscript"/>
        </w:rPr>
        <w:t>1</w:t>
      </w:r>
      <w:r>
        <w:rPr>
          <w:rFonts w:hint="eastAsia"/>
        </w:rPr>
        <w:t>，与电路功能</w:t>
      </w:r>
      <w:r>
        <w:rPr>
          <w:rFonts w:hint="eastAsia"/>
        </w:rPr>
        <w:t>O</w:t>
      </w:r>
      <w:r>
        <w:t>ut=(</w:t>
      </w:r>
      <w:proofErr w:type="spellStart"/>
      <w:r>
        <w:t>Sel</w:t>
      </w:r>
      <w:proofErr w:type="spellEnd"/>
      <w:r>
        <w:t>==0)?</w:t>
      </w:r>
      <w:r w:rsidRPr="0057668C">
        <w:rPr>
          <w:rFonts w:hint="eastAsia"/>
        </w:rPr>
        <w:t xml:space="preserve"> </w:t>
      </w:r>
      <w:r>
        <w:t>x</w:t>
      </w:r>
      <w:r>
        <w:rPr>
          <w:vertAlign w:val="subscript"/>
        </w:rPr>
        <w:t>0</w:t>
      </w:r>
      <w:r>
        <w:t>:</w:t>
      </w:r>
      <w:r w:rsidRPr="0057668C">
        <w:rPr>
          <w:rFonts w:hint="eastAsia"/>
        </w:rPr>
        <w:t xml:space="preserve"> </w:t>
      </w:r>
      <w:r>
        <w:rPr>
          <w:rFonts w:hint="eastAsia"/>
        </w:rPr>
        <w:t>x</w:t>
      </w:r>
      <w:r>
        <w:rPr>
          <w:vertAlign w:val="subscript"/>
        </w:rPr>
        <w:t>1</w:t>
      </w:r>
      <w:r>
        <w:rPr>
          <w:rFonts w:hint="eastAsia"/>
        </w:rPr>
        <w:t>相符合，二路选择器功能正常。</w:t>
      </w:r>
    </w:p>
    <w:p w14:paraId="4FEC3C3B" w14:textId="56295F9C" w:rsidR="0052550A" w:rsidRPr="009F49F7" w:rsidRDefault="0052550A" w:rsidP="0052550A">
      <w:pPr>
        <w:pStyle w:val="a3"/>
        <w:ind w:firstLineChars="0" w:firstLine="0"/>
        <w:rPr>
          <w:b/>
          <w:color w:val="000000" w:themeColor="text1"/>
        </w:rPr>
      </w:pPr>
      <w:r w:rsidRPr="009F49F7">
        <w:rPr>
          <w:rFonts w:hint="eastAsia"/>
          <w:b/>
          <w:color w:val="000000" w:themeColor="text1"/>
        </w:rPr>
        <w:t>2</w:t>
      </w:r>
      <w:r w:rsidRPr="009F49F7">
        <w:rPr>
          <w:b/>
          <w:color w:val="000000" w:themeColor="text1"/>
        </w:rPr>
        <w:t>.2.</w:t>
      </w:r>
      <w:r>
        <w:rPr>
          <w:b/>
          <w:color w:val="000000" w:themeColor="text1"/>
        </w:rPr>
        <w:t>3</w:t>
      </w:r>
      <w:r w:rsidRPr="009F49F7">
        <w:rPr>
          <w:b/>
          <w:color w:val="000000" w:themeColor="text1"/>
        </w:rPr>
        <w:t xml:space="preserve"> </w:t>
      </w:r>
      <w:r>
        <w:rPr>
          <w:rFonts w:hint="eastAsia"/>
          <w:b/>
          <w:color w:val="000000" w:themeColor="text1"/>
        </w:rPr>
        <w:t>2</w:t>
      </w:r>
      <w:r>
        <w:rPr>
          <w:rFonts w:hint="eastAsia"/>
          <w:b/>
          <w:color w:val="000000" w:themeColor="text1"/>
        </w:rPr>
        <w:t>路选择器（</w:t>
      </w:r>
      <w:r>
        <w:rPr>
          <w:rFonts w:hint="eastAsia"/>
          <w:b/>
          <w:color w:val="000000" w:themeColor="text1"/>
        </w:rPr>
        <w:t>1</w:t>
      </w:r>
      <w:r>
        <w:rPr>
          <w:b/>
          <w:color w:val="000000" w:themeColor="text1"/>
        </w:rPr>
        <w:t>6</w:t>
      </w:r>
      <w:r>
        <w:rPr>
          <w:rFonts w:hint="eastAsia"/>
          <w:b/>
          <w:color w:val="000000" w:themeColor="text1"/>
        </w:rPr>
        <w:t>位）</w:t>
      </w:r>
    </w:p>
    <w:p w14:paraId="546163F6" w14:textId="77777777" w:rsidR="0052550A" w:rsidRDefault="0052550A" w:rsidP="0052550A">
      <w:pPr>
        <w:pStyle w:val="a3"/>
        <w:ind w:firstLine="480"/>
      </w:pPr>
      <w:r>
        <w:rPr>
          <w:rFonts w:hint="eastAsia"/>
        </w:rPr>
        <w:t>（</w:t>
      </w:r>
      <w:r>
        <w:t>1</w:t>
      </w:r>
      <w:r>
        <w:rPr>
          <w:rFonts w:hint="eastAsia"/>
        </w:rPr>
        <w:t>）电路图</w:t>
      </w:r>
    </w:p>
    <w:p w14:paraId="7B989CC0" w14:textId="77777777" w:rsidR="0052550A" w:rsidRDefault="0052550A" w:rsidP="0052550A">
      <w:pPr>
        <w:keepNext/>
        <w:widowControl/>
        <w:jc w:val="center"/>
      </w:pPr>
      <w:r w:rsidRPr="0052550A">
        <w:rPr>
          <w:rFonts w:ascii="宋体" w:hAnsi="宋体" w:cs="宋体"/>
          <w:kern w:val="0"/>
        </w:rPr>
        <w:lastRenderedPageBreak/>
        <w:fldChar w:fldCharType="begin"/>
      </w:r>
      <w:r w:rsidRPr="0052550A">
        <w:rPr>
          <w:rFonts w:ascii="宋体" w:hAnsi="宋体" w:cs="宋体"/>
          <w:kern w:val="0"/>
        </w:rPr>
        <w:instrText xml:space="preserve"> INCLUDEPICTURE "C:\\Users\\94069\\AppData\\Roaming\\Tencent\\Users\\940692727\\QQ\\WinTemp\\RichOle\\Y]F14Q[H%~C]FAZM$QO92OK.png" \* MERGEFORMATINET </w:instrText>
      </w:r>
      <w:r w:rsidRPr="0052550A">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"C:\\Users\\94069\\AppData\\Roaming\\Tencent\\Users\\940692727\\QQ\\WinTemp\\RichOle\\Y]F14Q[H%~C]FAZM$QO92OK.png"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"C:\\Users\\94069\\AppData\\Roaming\\Tencent\\Users\\940692727\\QQ\\WinTemp\\RichOle\\Y]F14Q[H%~C]FAZM$QO92OK.png"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w:instrText>
      </w:r>
      <w:r w:rsidR="00BE4D66">
        <w:rPr>
          <w:rFonts w:ascii="宋体" w:hAnsi="宋体" w:cs="宋体"/>
          <w:kern w:val="0"/>
        </w:rPr>
        <w:instrText>t\\Users\\940692727\\QQ\\WinTemp\\RichOle\\Y]F14Q[H%~C]FAZM$QO92OK.png"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2FBCE00A">
          <v:shape id="_x0000_i1980" type="#_x0000_t75" alt="" style="width:388.55pt;height:471.6pt">
            <v:imagedata r:id="rId45" r:href="rId46"/>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52550A">
        <w:rPr>
          <w:rFonts w:ascii="宋体" w:hAnsi="宋体" w:cs="宋体"/>
          <w:kern w:val="0"/>
        </w:rPr>
        <w:fldChar w:fldCharType="end"/>
      </w:r>
    </w:p>
    <w:p w14:paraId="7BEBAC95" w14:textId="009B4840" w:rsidR="0052550A" w:rsidRPr="0052550A" w:rsidRDefault="0052550A" w:rsidP="0052550A">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15</w:t>
      </w:r>
      <w:r>
        <w:fldChar w:fldCharType="end"/>
      </w:r>
      <w:r>
        <w:t xml:space="preserve"> 2</w:t>
      </w:r>
      <w:r>
        <w:rPr>
          <w:rFonts w:hint="eastAsia"/>
        </w:rPr>
        <w:t>路选择器（1</w:t>
      </w:r>
      <w:r>
        <w:t>6</w:t>
      </w:r>
      <w:r>
        <w:rPr>
          <w:rFonts w:hint="eastAsia"/>
        </w:rPr>
        <w:t>位）内部结构电路图</w:t>
      </w:r>
    </w:p>
    <w:p w14:paraId="3048717B" w14:textId="77777777" w:rsidR="00EA6E34" w:rsidRDefault="00EA6E34" w:rsidP="00EA6E34">
      <w:pPr>
        <w:pStyle w:val="a3"/>
        <w:ind w:firstLine="480"/>
      </w:pPr>
      <w:r>
        <w:rPr>
          <w:rFonts w:hint="eastAsia"/>
        </w:rPr>
        <w:t>（</w:t>
      </w:r>
      <w:r>
        <w:t>2</w:t>
      </w:r>
      <w:r>
        <w:rPr>
          <w:rFonts w:hint="eastAsia"/>
        </w:rPr>
        <w:t>）测试图</w:t>
      </w:r>
    </w:p>
    <w:p w14:paraId="3419357F" w14:textId="04A4CF7F" w:rsidR="00EA6E34" w:rsidRPr="00EA6E34" w:rsidRDefault="00EA6E34" w:rsidP="00EA6E34">
      <w:pPr>
        <w:widowControl/>
        <w:jc w:val="center"/>
        <w:rPr>
          <w:rFonts w:ascii="宋体" w:hAnsi="宋体" w:cs="宋体"/>
          <w:kern w:val="0"/>
        </w:rPr>
      </w:pPr>
      <w:r w:rsidRPr="00EA6E34">
        <w:rPr>
          <w:rFonts w:ascii="宋体" w:hAnsi="宋体" w:cs="宋体"/>
          <w:kern w:val="0"/>
        </w:rPr>
        <w:lastRenderedPageBreak/>
        <w:fldChar w:fldCharType="begin"/>
      </w:r>
      <w:r w:rsidRPr="00EA6E34">
        <w:rPr>
          <w:rFonts w:ascii="宋体" w:hAnsi="宋体" w:cs="宋体"/>
          <w:kern w:val="0"/>
        </w:rPr>
        <w:instrText xml:space="preserve"> INCLUDEPICTURE "C:\\Users\\94069\\AppData\\Roaming\\Tencent\\Users\\940692727\\QQ\\WinTemp\\RichOle\\4[YX9LK@DN)M1[KRRV4@@]L.png" \* MERGEFORMATINET </w:instrText>
      </w:r>
      <w:r w:rsidRPr="00EA6E34">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"C:\\Users\\94069\\AppData\\Roaming\\Tencent\\Users\\940692727\\QQ\\WinTemp\\RichOle\\4[YX9LK@DN)M1[KRRV4@@]L.png"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"C:\\Users\\94069\\AppData\\Roaming\\Tencent\\Users\\940692727\\QQ\\WinTemp\\RichOle\\4[YX9LK@DN)M1[KRRV4@@]L.png"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w:instrText>
      </w:r>
      <w:r w:rsidR="00BE4D66">
        <w:rPr>
          <w:rFonts w:ascii="宋体" w:hAnsi="宋体" w:cs="宋体"/>
          <w:kern w:val="0"/>
        </w:rPr>
        <w:instrText>t\\Users\\940692727\\QQ\\WinTemp\\RichOle\\4[YX9LK@DN)M1[KRRV4@@]L.png"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7AE16629">
          <v:shape id="_x0000_i1981" type="#_x0000_t75" alt="" style="width:403.15pt;height:282.65pt">
            <v:imagedata r:id="rId47" r:href="rId48"/>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EA6E34">
        <w:rPr>
          <w:rFonts w:ascii="宋体" w:hAnsi="宋体" w:cs="宋体"/>
          <w:kern w:val="0"/>
        </w:rPr>
        <w:fldChar w:fldCharType="end"/>
      </w:r>
    </w:p>
    <w:p w14:paraId="6D39BF21" w14:textId="77777777" w:rsidR="00EA6E34" w:rsidRDefault="00EA6E34" w:rsidP="00EA6E34">
      <w:pPr>
        <w:pStyle w:val="a3"/>
        <w:ind w:firstLine="480"/>
      </w:pPr>
      <w:r>
        <w:rPr>
          <w:rFonts w:hint="eastAsia"/>
        </w:rPr>
        <w:t>（</w:t>
      </w:r>
      <w:r>
        <w:t>3</w:t>
      </w:r>
      <w:r>
        <w:rPr>
          <w:rFonts w:hint="eastAsia"/>
        </w:rPr>
        <w:t>）测试分析</w:t>
      </w:r>
    </w:p>
    <w:p w14:paraId="53AE72E9" w14:textId="1BDE3AD5" w:rsidR="0052550A" w:rsidRDefault="0026679D" w:rsidP="004D051F">
      <w:pPr>
        <w:pStyle w:val="a3"/>
        <w:ind w:firstLine="480"/>
      </w:pPr>
      <w:r>
        <w:rPr>
          <w:rFonts w:hint="eastAsia"/>
        </w:rPr>
        <w:t>功能正常。</w:t>
      </w:r>
    </w:p>
    <w:p w14:paraId="53E7DEED" w14:textId="34C0F1CC" w:rsidR="00C8170C" w:rsidRDefault="00C8170C" w:rsidP="00C8170C">
      <w:pPr>
        <w:pStyle w:val="a3"/>
        <w:ind w:firstLineChars="0" w:firstLine="0"/>
        <w:rPr>
          <w:b/>
          <w:color w:val="000000" w:themeColor="text1"/>
        </w:rPr>
      </w:pPr>
      <w:r w:rsidRPr="009F49F7">
        <w:rPr>
          <w:rFonts w:hint="eastAsia"/>
          <w:b/>
          <w:color w:val="000000" w:themeColor="text1"/>
        </w:rPr>
        <w:t>2</w:t>
      </w:r>
      <w:r w:rsidRPr="009F49F7">
        <w:rPr>
          <w:b/>
          <w:color w:val="000000" w:themeColor="text1"/>
        </w:rPr>
        <w:t>.2.</w:t>
      </w:r>
      <w:r>
        <w:rPr>
          <w:b/>
          <w:color w:val="000000" w:themeColor="text1"/>
        </w:rPr>
        <w:t>4</w:t>
      </w:r>
      <w:r w:rsidRPr="009F49F7">
        <w:rPr>
          <w:b/>
          <w:color w:val="000000" w:themeColor="text1"/>
        </w:rPr>
        <w:t xml:space="preserve"> </w:t>
      </w:r>
      <w:r>
        <w:rPr>
          <w:rFonts w:hint="eastAsia"/>
          <w:b/>
          <w:color w:val="000000" w:themeColor="text1"/>
        </w:rPr>
        <w:t>无符号比较器（</w:t>
      </w:r>
      <w:r>
        <w:rPr>
          <w:rFonts w:hint="eastAsia"/>
          <w:b/>
          <w:color w:val="000000" w:themeColor="text1"/>
        </w:rPr>
        <w:t>4</w:t>
      </w:r>
      <w:r>
        <w:rPr>
          <w:rFonts w:hint="eastAsia"/>
          <w:b/>
          <w:color w:val="000000" w:themeColor="text1"/>
        </w:rPr>
        <w:t>位）</w:t>
      </w:r>
    </w:p>
    <w:p w14:paraId="6908E3F7" w14:textId="62041DBE" w:rsidR="00311317" w:rsidRPr="00311317" w:rsidRDefault="00311317" w:rsidP="00311317">
      <w:pPr>
        <w:pStyle w:val="a3"/>
        <w:ind w:firstLine="480"/>
      </w:pPr>
      <w:r>
        <w:rPr>
          <w:rFonts w:hint="eastAsia"/>
        </w:rPr>
        <w:t>（</w:t>
      </w:r>
      <w:r>
        <w:t>1</w:t>
      </w:r>
      <w:r>
        <w:rPr>
          <w:rFonts w:hint="eastAsia"/>
        </w:rPr>
        <w:t>）电路图</w:t>
      </w:r>
    </w:p>
    <w:p w14:paraId="01FC0227" w14:textId="57FF8096" w:rsidR="00311317" w:rsidRDefault="00311317" w:rsidP="00311317">
      <w:pPr>
        <w:keepNext/>
        <w:widowControl/>
        <w:jc w:val="center"/>
      </w:pPr>
      <w:r w:rsidRPr="00311317">
        <w:rPr>
          <w:rFonts w:ascii="宋体" w:hAnsi="宋体" w:cs="宋体"/>
          <w:kern w:val="0"/>
        </w:rPr>
        <w:lastRenderedPageBreak/>
        <w:fldChar w:fldCharType="begin"/>
      </w:r>
      <w:r w:rsidRPr="00311317">
        <w:rPr>
          <w:rFonts w:ascii="宋体" w:hAnsi="宋体" w:cs="宋体"/>
          <w:kern w:val="0"/>
        </w:rPr>
        <w:instrText xml:space="preserve"> INCLUDEPICTURE "C:\\Users\\94069\\AppData\\Roaming\\Tencent\\Users\\940692727\\QQ\\WinTemp\\RichOle\\)AY]L7_}A$M9YZ9RA7@Q5WT.png" \* MERGEFORMATINET </w:instrText>
      </w:r>
      <w:r w:rsidRPr="00311317">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"C:\\Users\\94069\\AppData\\Roaming\\Tencent\\Users\\940692727\\QQ\\WinTemp\\RichOle\\)AY]L7_}A$M9YZ9RA7@Q5WT.png"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"C:\\Users\\94069\\AppData\\Roaming\\Tencent\\Users\\940692727\\QQ\\WinTemp\\RichOle\\)AY]L7_}A$M9YZ9RA7@Q5WT.png"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w:instrText>
      </w:r>
      <w:r w:rsidR="00BE4D66">
        <w:rPr>
          <w:rFonts w:ascii="宋体" w:hAnsi="宋体" w:cs="宋体"/>
          <w:kern w:val="0"/>
        </w:rPr>
        <w:instrText>t\\Users\\940692727\\QQ\\WinTemp\\RichOle\\)AY]L7_}A$M9YZ9RA7@Q5WT.png"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5FCD17E5">
          <v:shape id="_x0000_i1982" type="#_x0000_t75" alt="" style="width:214.9pt;height:621.25pt">
            <v:imagedata r:id="rId49" r:href="rId50"/>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311317">
        <w:rPr>
          <w:rFonts w:ascii="宋体" w:hAnsi="宋体" w:cs="宋体"/>
          <w:kern w:val="0"/>
        </w:rPr>
        <w:fldChar w:fldCharType="end"/>
      </w:r>
    </w:p>
    <w:p w14:paraId="5A1A8821" w14:textId="3E0D5090" w:rsidR="00311317" w:rsidRPr="00311317" w:rsidRDefault="00311317" w:rsidP="00311317">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16</w:t>
      </w:r>
      <w:r>
        <w:fldChar w:fldCharType="end"/>
      </w:r>
      <w:r>
        <w:t xml:space="preserve"> </w:t>
      </w:r>
      <w:r>
        <w:rPr>
          <w:rFonts w:hint="eastAsia"/>
        </w:rPr>
        <w:t>无符号比较器（4</w:t>
      </w:r>
      <w:r w:rsidR="005B0A03">
        <w:rPr>
          <w:rFonts w:hint="eastAsia"/>
        </w:rPr>
        <w:t>位</w:t>
      </w:r>
      <w:r>
        <w:rPr>
          <w:rFonts w:hint="eastAsia"/>
        </w:rPr>
        <w:t>）的内部结构电路图</w:t>
      </w:r>
    </w:p>
    <w:p w14:paraId="75B63A50" w14:textId="77777777" w:rsidR="002B5DDD" w:rsidRDefault="00115EAD" w:rsidP="002B5DDD">
      <w:pPr>
        <w:keepNext/>
        <w:widowControl/>
        <w:jc w:val="center"/>
      </w:pPr>
      <w:r w:rsidRPr="00115EAD">
        <w:rPr>
          <w:rFonts w:ascii="宋体" w:hAnsi="宋体" w:cs="宋体"/>
          <w:kern w:val="0"/>
        </w:rPr>
        <w:lastRenderedPageBreak/>
        <w:fldChar w:fldCharType="begin"/>
      </w:r>
      <w:r w:rsidRPr="00115EAD">
        <w:rPr>
          <w:rFonts w:ascii="宋体" w:hAnsi="宋体" w:cs="宋体"/>
          <w:kern w:val="0"/>
        </w:rPr>
        <w:instrText xml:space="preserve"> INCLUDEPICTURE "C:\\Users\\94069\\AppData\\Roaming\\Tencent\\Users\\940692727\\QQ\\WinTemp\\RichOle\\P$~X6{AK7HWOWM[8GQ6%U%X.png" \* MERGEFORMATINET </w:instrText>
      </w:r>
      <w:r w:rsidRPr="00115EAD">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"C:\\Users\\94069\\AppData\\Roaming\\Tencent\\Users\\940692727\\QQ\\WinTemp\\RichOle\\P$~X6{AK7HWOWM[8GQ6%U%X.png"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"C:\\Users\\94069\\AppData\\Roaming\\Tencent\\Users\\940692727\\QQ\\WinTemp\\RichOle\\P$~X6{AK7HWOWM[8GQ6%U%X.png"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w:instrText>
      </w:r>
      <w:r w:rsidR="00BE4D66">
        <w:rPr>
          <w:rFonts w:ascii="宋体" w:hAnsi="宋体" w:cs="宋体"/>
          <w:kern w:val="0"/>
        </w:rPr>
        <w:instrText>t\\Users\\940692727\\QQ\\WinTemp\\RichOle\\P$~X6{AK7HWOWM[8GQ6%U%X.png"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6569B76F">
          <v:shape id="_x0000_i1983" type="#_x0000_t75" alt="" style="width:164pt;height:197.45pt">
            <v:imagedata r:id="rId51" r:href="rId52"/>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115EAD">
        <w:rPr>
          <w:rFonts w:ascii="宋体" w:hAnsi="宋体" w:cs="宋体"/>
          <w:kern w:val="0"/>
        </w:rPr>
        <w:fldChar w:fldCharType="end"/>
      </w:r>
    </w:p>
    <w:p w14:paraId="23AF15E3" w14:textId="1B0B6646" w:rsidR="00115EAD" w:rsidRPr="00115EAD" w:rsidRDefault="002B5DDD" w:rsidP="002B5DDD">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17</w:t>
      </w:r>
      <w:r>
        <w:fldChar w:fldCharType="end"/>
      </w:r>
      <w:r>
        <w:t xml:space="preserve"> </w:t>
      </w:r>
      <w:r>
        <w:rPr>
          <w:rFonts w:hint="eastAsia"/>
        </w:rPr>
        <w:t>无符号比较器（4</w:t>
      </w:r>
      <w:r w:rsidR="009011DF">
        <w:rPr>
          <w:rFonts w:hint="eastAsia"/>
        </w:rPr>
        <w:t>位</w:t>
      </w:r>
      <w:r>
        <w:rPr>
          <w:rFonts w:hint="eastAsia"/>
        </w:rPr>
        <w:t>）的封装电路图</w:t>
      </w:r>
    </w:p>
    <w:p w14:paraId="43D99FE6" w14:textId="3A1C6F9F" w:rsidR="009011DF" w:rsidRDefault="009011DF" w:rsidP="009011DF">
      <w:pPr>
        <w:pStyle w:val="a3"/>
        <w:ind w:firstLine="480"/>
      </w:pPr>
      <w:r>
        <w:rPr>
          <w:rFonts w:hint="eastAsia"/>
        </w:rPr>
        <w:t>（</w:t>
      </w:r>
      <w:r>
        <w:t>2</w:t>
      </w:r>
      <w:r>
        <w:rPr>
          <w:rFonts w:hint="eastAsia"/>
        </w:rPr>
        <w:t>）测试图</w:t>
      </w:r>
    </w:p>
    <w:p w14:paraId="6FF2F150" w14:textId="30FB0FCE" w:rsidR="00F57B44" w:rsidRPr="00F57B44" w:rsidRDefault="00F57B44" w:rsidP="009011DF">
      <w:pPr>
        <w:pStyle w:val="a3"/>
        <w:ind w:firstLine="480"/>
      </w:pPr>
      <w:r>
        <w:rPr>
          <w:rFonts w:hint="eastAsia"/>
        </w:rPr>
        <w:t>将</w:t>
      </w:r>
      <w:r>
        <w:rPr>
          <w:rFonts w:hint="eastAsia"/>
        </w:rPr>
        <w:t>x</w:t>
      </w:r>
      <w:r>
        <w:rPr>
          <w:vertAlign w:val="subscript"/>
        </w:rPr>
        <w:t>0</w:t>
      </w:r>
      <w:r>
        <w:rPr>
          <w:rFonts w:hint="eastAsia"/>
        </w:rPr>
        <w:t>和</w:t>
      </w:r>
      <w:r>
        <w:rPr>
          <w:rFonts w:hint="eastAsia"/>
        </w:rPr>
        <w:t>y</w:t>
      </w:r>
      <w:r w:rsidRPr="00F57B44">
        <w:rPr>
          <w:vertAlign w:val="subscript"/>
        </w:rPr>
        <w:t>0</w:t>
      </w:r>
      <w:r>
        <w:rPr>
          <w:rFonts w:hint="eastAsia"/>
        </w:rPr>
        <w:t>置为相同的数字，</w:t>
      </w:r>
      <w:r>
        <w:rPr>
          <w:rFonts w:hint="eastAsia"/>
        </w:rPr>
        <w:t>equal</w:t>
      </w:r>
      <w:r>
        <w:rPr>
          <w:rFonts w:hint="eastAsia"/>
        </w:rPr>
        <w:t>输出</w:t>
      </w:r>
      <w:r>
        <w:rPr>
          <w:rFonts w:hint="eastAsia"/>
        </w:rPr>
        <w:t>1</w:t>
      </w:r>
      <w:r>
        <w:rPr>
          <w:rFonts w:hint="eastAsia"/>
        </w:rPr>
        <w:t>，其他输出</w:t>
      </w:r>
      <w:r>
        <w:rPr>
          <w:rFonts w:hint="eastAsia"/>
        </w:rPr>
        <w:t>0</w:t>
      </w:r>
      <w:r w:rsidR="001A3038">
        <w:rPr>
          <w:rFonts w:hint="eastAsia"/>
        </w:rPr>
        <w:t>，测试电路图如下：</w:t>
      </w:r>
    </w:p>
    <w:p w14:paraId="715A6AFA" w14:textId="77777777" w:rsidR="009011DF" w:rsidRDefault="009011DF" w:rsidP="009011DF">
      <w:pPr>
        <w:keepNext/>
        <w:widowControl/>
        <w:jc w:val="center"/>
      </w:pPr>
      <w:r w:rsidRPr="009011DF">
        <w:rPr>
          <w:rFonts w:ascii="宋体" w:hAnsi="宋体" w:cs="宋体"/>
          <w:kern w:val="0"/>
        </w:rPr>
        <w:fldChar w:fldCharType="begin"/>
      </w:r>
      <w:r w:rsidRPr="009011DF">
        <w:rPr>
          <w:rFonts w:ascii="宋体" w:hAnsi="宋体" w:cs="宋体"/>
          <w:kern w:val="0"/>
        </w:rPr>
        <w:instrText xml:space="preserve"> INCLUDEPICTURE "C:\\Users\\94069\\AppData\\Roaming\\Tencent\\Users\\940692727\\QQ\\WinTemp\\RichOle\\Z]5(I1F1T@9%MP6TE3UDJX2.png" \* MERGEFORMATINET </w:instrText>
      </w:r>
      <w:r w:rsidRPr="009011DF">
        <w:rPr>
          <w:rFonts w:ascii="宋体" w:hAnsi="宋体" w:cs="宋体"/>
          <w:kern w:val="0"/>
        </w:rPr>
        <w:fldChar w:fldCharType="separate"/>
      </w:r>
      <w:r w:rsidR="006337A5">
        <w:rPr>
          <w:rFonts w:ascii="宋体" w:hAnsi="宋体" w:cs="宋体"/>
          <w:kern w:val="0"/>
        </w:rPr>
        <w:fldChar w:fldCharType="begin"/>
      </w:r>
      <w:r w:rsidR="006337A5">
        <w:rPr>
          <w:rFonts w:ascii="宋体" w:hAnsi="宋体" w:cs="宋体"/>
          <w:kern w:val="0"/>
        </w:rPr>
        <w:instrText xml:space="preserve"> INCLUDEPICTURE  "C:\\Users\\94069\\AppData\\Roaming\\Tencent\\Users\\940692727\\QQ\\WinTemp\\RichOle\\Z]5(I1F1T@9%MP6TE3UDJX2.png" \* MERGEFORMATINET </w:instrText>
      </w:r>
      <w:r w:rsidR="006337A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"C:\\Users\\94069\\AppData\\Roaming\\Tencent\\Users\\940692727\\QQ\\WinTemp\\RichOle\\Z]5(I1F1T@9%MP6TE3UDJX2.png"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w:instrText>
      </w:r>
      <w:r w:rsidR="00BE4D66">
        <w:rPr>
          <w:rFonts w:ascii="宋体" w:hAnsi="宋体" w:cs="宋体"/>
          <w:kern w:val="0"/>
        </w:rPr>
        <w:instrText>t\\Users\\940692727\\QQ\\WinTemp\\RichOle\\Z]5(I1F1T@9%MP6TE3UDJX2.png"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07CB3734">
          <v:shape id="_x0000_i1984" type="#_x0000_t75" alt="" style="width:232.3pt;height:160.65pt">
            <v:imagedata r:id="rId53" r:href="rId54"/>
          </v:shape>
        </w:pict>
      </w:r>
      <w:r w:rsidR="00BE4D66">
        <w:rPr>
          <w:rFonts w:ascii="宋体" w:hAnsi="宋体" w:cs="宋体"/>
          <w:kern w:val="0"/>
        </w:rPr>
        <w:fldChar w:fldCharType="end"/>
      </w:r>
      <w:r w:rsidR="002416D6">
        <w:rPr>
          <w:rFonts w:ascii="宋体" w:hAnsi="宋体" w:cs="宋体"/>
          <w:kern w:val="0"/>
        </w:rPr>
        <w:fldChar w:fldCharType="end"/>
      </w:r>
      <w:r w:rsidR="006337A5">
        <w:rPr>
          <w:rFonts w:ascii="宋体" w:hAnsi="宋体" w:cs="宋体"/>
          <w:kern w:val="0"/>
        </w:rPr>
        <w:fldChar w:fldCharType="end"/>
      </w:r>
      <w:r w:rsidRPr="009011DF">
        <w:rPr>
          <w:rFonts w:ascii="宋体" w:hAnsi="宋体" w:cs="宋体"/>
          <w:kern w:val="0"/>
        </w:rPr>
        <w:fldChar w:fldCharType="end"/>
      </w:r>
    </w:p>
    <w:p w14:paraId="1A1185CF" w14:textId="673A534A" w:rsidR="009011DF" w:rsidRPr="009011DF" w:rsidRDefault="009011DF" w:rsidP="009011DF">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18</w:t>
      </w:r>
      <w:r>
        <w:fldChar w:fldCharType="end"/>
      </w:r>
      <w:r>
        <w:t xml:space="preserve"> </w:t>
      </w:r>
      <w:r>
        <w:rPr>
          <w:rFonts w:hint="eastAsia"/>
        </w:rPr>
        <w:t>无符号比较器（4位）的测试图</w:t>
      </w:r>
      <w:r w:rsidR="007A4687">
        <w:rPr>
          <w:rFonts w:hint="eastAsia"/>
        </w:rPr>
        <w:t>1</w:t>
      </w:r>
    </w:p>
    <w:p w14:paraId="3783BC9F" w14:textId="01A9723E" w:rsidR="00C8170C" w:rsidRDefault="001A3038" w:rsidP="004D051F">
      <w:pPr>
        <w:pStyle w:val="a3"/>
        <w:ind w:firstLine="480"/>
      </w:pPr>
      <w:r>
        <w:rPr>
          <w:rFonts w:hint="eastAsia"/>
        </w:rPr>
        <w:t>令</w:t>
      </w:r>
      <w:r>
        <w:rPr>
          <w:rFonts w:hint="eastAsia"/>
        </w:rPr>
        <w:t>x</w:t>
      </w:r>
      <w:r>
        <w:rPr>
          <w:vertAlign w:val="subscript"/>
        </w:rPr>
        <w:t>0</w:t>
      </w:r>
      <w:r>
        <w:t>&gt;y</w:t>
      </w:r>
      <w:r>
        <w:rPr>
          <w:vertAlign w:val="subscript"/>
        </w:rPr>
        <w:t>0</w:t>
      </w:r>
      <w:r w:rsidR="00E048F7">
        <w:rPr>
          <w:rFonts w:hint="eastAsia"/>
        </w:rPr>
        <w:t>，</w:t>
      </w:r>
      <w:r w:rsidR="00E048F7">
        <w:rPr>
          <w:rFonts w:hint="eastAsia"/>
        </w:rPr>
        <w:t>g</w:t>
      </w:r>
      <w:r w:rsidR="00E048F7">
        <w:t>reat</w:t>
      </w:r>
      <w:r w:rsidR="00E048F7">
        <w:rPr>
          <w:rFonts w:hint="eastAsia"/>
        </w:rPr>
        <w:t>输出</w:t>
      </w:r>
      <w:r w:rsidR="00E048F7">
        <w:rPr>
          <w:rFonts w:hint="eastAsia"/>
        </w:rPr>
        <w:t>1</w:t>
      </w:r>
      <w:r w:rsidR="00ED1337">
        <w:rPr>
          <w:rFonts w:hint="eastAsia"/>
        </w:rPr>
        <w:t>，</w:t>
      </w:r>
      <w:r w:rsidR="00576475">
        <w:rPr>
          <w:rFonts w:hint="eastAsia"/>
        </w:rPr>
        <w:t>其他输出</w:t>
      </w:r>
      <w:r w:rsidR="00576475">
        <w:rPr>
          <w:rFonts w:hint="eastAsia"/>
        </w:rPr>
        <w:t>0</w:t>
      </w:r>
      <w:r w:rsidR="00576475">
        <w:rPr>
          <w:rFonts w:hint="eastAsia"/>
        </w:rPr>
        <w:t>，测试电路图如下：</w:t>
      </w:r>
    </w:p>
    <w:p w14:paraId="5242F49A" w14:textId="77777777" w:rsidR="00576475" w:rsidRDefault="00576475" w:rsidP="00576475">
      <w:pPr>
        <w:keepNext/>
        <w:widowControl/>
        <w:jc w:val="center"/>
      </w:pPr>
      <w:r w:rsidRPr="00576475">
        <w:rPr>
          <w:rFonts w:ascii="宋体" w:hAnsi="宋体" w:cs="宋体"/>
          <w:kern w:val="0"/>
        </w:rPr>
        <w:fldChar w:fldCharType="begin"/>
      </w:r>
      <w:r w:rsidRPr="00576475">
        <w:rPr>
          <w:rFonts w:ascii="宋体" w:hAnsi="宋体" w:cs="宋体"/>
          <w:kern w:val="0"/>
        </w:rPr>
        <w:instrText xml:space="preserve"> INCLUDEPICTURE "C:\\Users\\94069\\AppData\\Roaming\\Tencent\\Users\\940692727\\QQ\\WinTemp\\RichOle\\M[2`42FT_ZNUT%XSE(`9MLC.png" \* MERGEFORMATINET </w:instrText>
      </w:r>
      <w:r w:rsidRPr="00576475">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"C:\\Users\\94069\\AppData\\Roaming\\Tencent\\Users\\940692727\\QQ\\WinTemp\\RichOle\\M[2`42FT_ZNUT%XSE(`9MLC.png"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"C:\\Users\\94069\\AppData\\Roaming\\Tencent\\Users\\940692727\\QQ\\WinTemp\\RichOle\\M[2`42FT_ZNUT%XSE(`9MLC.png"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2EBE878B">
          <v:shape id="_x0000_i1985" type="#_x0000_t75" alt="" style="width:223.45pt;height:123.95pt">
            <v:imagedata r:id="rId55" r:href="rId56"/>
          </v:shape>
        </w:pict>
      </w:r>
      <w:r w:rsidR="00BE4D66">
        <w:rPr>
          <w:rFonts w:ascii="宋体" w:hAnsi="宋体" w:cs="宋体"/>
          <w:kern w:val="0"/>
        </w:rPr>
        <w:fldChar w:fldCharType="end"/>
      </w:r>
      <w:r w:rsidR="002416D6">
        <w:rPr>
          <w:rFonts w:ascii="宋体" w:hAnsi="宋体" w:cs="宋体"/>
          <w:kern w:val="0"/>
        </w:rPr>
        <w:fldChar w:fldCharType="end"/>
      </w:r>
      <w:r w:rsidRPr="00576475">
        <w:rPr>
          <w:rFonts w:ascii="宋体" w:hAnsi="宋体" w:cs="宋体"/>
          <w:kern w:val="0"/>
        </w:rPr>
        <w:fldChar w:fldCharType="end"/>
      </w:r>
    </w:p>
    <w:p w14:paraId="5E629A8A" w14:textId="524E7983" w:rsidR="00576475" w:rsidRDefault="00576475" w:rsidP="00576475">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19</w:t>
      </w:r>
      <w:r>
        <w:fldChar w:fldCharType="end"/>
      </w:r>
      <w:r>
        <w:t xml:space="preserve"> </w:t>
      </w:r>
      <w:r>
        <w:rPr>
          <w:rFonts w:hint="eastAsia"/>
        </w:rPr>
        <w:t>无符号比较器（4位）的</w:t>
      </w:r>
      <w:r w:rsidR="003207DA">
        <w:rPr>
          <w:rFonts w:hint="eastAsia"/>
        </w:rPr>
        <w:t>测试图</w:t>
      </w:r>
      <w:r w:rsidR="007A4687">
        <w:rPr>
          <w:rFonts w:hint="eastAsia"/>
        </w:rPr>
        <w:t>2</w:t>
      </w:r>
    </w:p>
    <w:p w14:paraId="6B665A10" w14:textId="0F88CDB9" w:rsidR="000B63E1" w:rsidRDefault="000B63E1" w:rsidP="000B63E1">
      <w:pPr>
        <w:pStyle w:val="a3"/>
        <w:ind w:firstLine="480"/>
      </w:pPr>
      <w:r>
        <w:rPr>
          <w:rFonts w:hint="eastAsia"/>
        </w:rPr>
        <w:lastRenderedPageBreak/>
        <w:t>令</w:t>
      </w:r>
      <w:r>
        <w:rPr>
          <w:rFonts w:hint="eastAsia"/>
        </w:rPr>
        <w:t>x</w:t>
      </w:r>
      <w:r>
        <w:rPr>
          <w:vertAlign w:val="subscript"/>
        </w:rPr>
        <w:t>0</w:t>
      </w:r>
      <w:r>
        <w:t>&lt;y</w:t>
      </w:r>
      <w:r>
        <w:rPr>
          <w:vertAlign w:val="subscript"/>
        </w:rPr>
        <w:t>0</w:t>
      </w:r>
      <w:r>
        <w:rPr>
          <w:rFonts w:hint="eastAsia"/>
        </w:rPr>
        <w:t>，</w:t>
      </w:r>
      <w:r>
        <w:t>less</w:t>
      </w:r>
      <w:r>
        <w:rPr>
          <w:rFonts w:hint="eastAsia"/>
        </w:rPr>
        <w:t>输出</w:t>
      </w:r>
      <w:r>
        <w:rPr>
          <w:rFonts w:hint="eastAsia"/>
        </w:rPr>
        <w:t>1</w:t>
      </w:r>
      <w:r>
        <w:rPr>
          <w:rFonts w:hint="eastAsia"/>
        </w:rPr>
        <w:t>，其他输出</w:t>
      </w:r>
      <w:r>
        <w:rPr>
          <w:rFonts w:hint="eastAsia"/>
        </w:rPr>
        <w:t>0</w:t>
      </w:r>
      <w:r>
        <w:rPr>
          <w:rFonts w:hint="eastAsia"/>
        </w:rPr>
        <w:t>，测试电路图如下：</w:t>
      </w:r>
    </w:p>
    <w:p w14:paraId="393B397D" w14:textId="058897EE" w:rsidR="007A4687" w:rsidRDefault="007A4687" w:rsidP="007A4687">
      <w:pPr>
        <w:keepNext/>
        <w:widowControl/>
        <w:jc w:val="center"/>
      </w:pPr>
      <w:r w:rsidRPr="007A4687">
        <w:rPr>
          <w:rFonts w:ascii="宋体" w:hAnsi="宋体" w:cs="宋体"/>
          <w:kern w:val="0"/>
        </w:rPr>
        <w:fldChar w:fldCharType="begin"/>
      </w:r>
      <w:r w:rsidRPr="007A4687">
        <w:rPr>
          <w:rFonts w:ascii="宋体" w:hAnsi="宋体" w:cs="宋体"/>
          <w:kern w:val="0"/>
        </w:rPr>
        <w:instrText xml:space="preserve"> INCLUDEPICTURE "C:\\Users\\94069\\AppData\\Roaming\\Tencent\\Users\\940692727\\QQ\\WinTemp\\RichOle\\Q)NJC)4A~EZFBG88C%`0LIE.png" \* MERGEFORMATINET </w:instrText>
      </w:r>
      <w:r w:rsidRPr="007A4687">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"C:\\Users\\94069\\AppData\\Roaming\\Tencent\\Users\\940692727\\QQ\\WinTemp\\RichOle\\Q)NJC)4A~EZFBG88C%`0LIE.png"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"C:\\Users\\94069\\AppData\\Roaming\\Tencent\\Users\\940692727\\QQ\\WinTemp\\RichOle\\Q)NJC)4A~EZFBG88C%`0LIE.png"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343103CE">
          <v:shape id="_x0000_i1986" type="#_x0000_t75" alt="" style="width:226.4pt;height:135.3pt">
            <v:imagedata r:id="rId57" r:href="rId58"/>
          </v:shape>
        </w:pict>
      </w:r>
      <w:r w:rsidR="00BE4D66">
        <w:rPr>
          <w:rFonts w:ascii="宋体" w:hAnsi="宋体" w:cs="宋体"/>
          <w:kern w:val="0"/>
        </w:rPr>
        <w:fldChar w:fldCharType="end"/>
      </w:r>
      <w:r w:rsidR="002416D6">
        <w:rPr>
          <w:rFonts w:ascii="宋体" w:hAnsi="宋体" w:cs="宋体"/>
          <w:kern w:val="0"/>
        </w:rPr>
        <w:fldChar w:fldCharType="end"/>
      </w:r>
      <w:r w:rsidRPr="007A4687">
        <w:rPr>
          <w:rFonts w:ascii="宋体" w:hAnsi="宋体" w:cs="宋体"/>
          <w:kern w:val="0"/>
        </w:rPr>
        <w:fldChar w:fldCharType="end"/>
      </w:r>
    </w:p>
    <w:p w14:paraId="576BD0CC" w14:textId="45C650D8" w:rsidR="007A4687" w:rsidRPr="007A4687" w:rsidRDefault="007A4687" w:rsidP="007A4687">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20</w:t>
      </w:r>
      <w:r>
        <w:fldChar w:fldCharType="end"/>
      </w:r>
      <w:r>
        <w:t xml:space="preserve"> </w:t>
      </w:r>
      <w:r>
        <w:rPr>
          <w:rFonts w:hint="eastAsia"/>
        </w:rPr>
        <w:t>无符号比较器（</w:t>
      </w:r>
      <w:r>
        <w:t>4</w:t>
      </w:r>
      <w:r>
        <w:rPr>
          <w:rFonts w:hint="eastAsia"/>
        </w:rPr>
        <w:t>位）的测试图3</w:t>
      </w:r>
    </w:p>
    <w:p w14:paraId="0CBCCB66" w14:textId="77777777" w:rsidR="00DA2A7B" w:rsidRDefault="00DA2A7B" w:rsidP="00DA2A7B">
      <w:pPr>
        <w:pStyle w:val="a3"/>
        <w:ind w:firstLine="480"/>
      </w:pPr>
      <w:r>
        <w:rPr>
          <w:rFonts w:hint="eastAsia"/>
        </w:rPr>
        <w:t>（</w:t>
      </w:r>
      <w:r>
        <w:t>3</w:t>
      </w:r>
      <w:r>
        <w:rPr>
          <w:rFonts w:hint="eastAsia"/>
        </w:rPr>
        <w:t>）测试分析</w:t>
      </w:r>
    </w:p>
    <w:p w14:paraId="5C905677" w14:textId="41151458" w:rsidR="00576475" w:rsidRDefault="00DA2A7B" w:rsidP="00DA2A7B">
      <w:pPr>
        <w:pStyle w:val="a3"/>
        <w:ind w:firstLineChars="0" w:firstLine="0"/>
      </w:pPr>
      <w:r>
        <w:tab/>
      </w:r>
      <w:r>
        <w:rPr>
          <w:rFonts w:hint="eastAsia"/>
        </w:rPr>
        <w:t>输入</w:t>
      </w:r>
      <w:r>
        <w:rPr>
          <w:rFonts w:hint="eastAsia"/>
        </w:rPr>
        <w:t>x</w:t>
      </w:r>
      <w:r>
        <w:t>&gt;y</w:t>
      </w:r>
      <w:r>
        <w:rPr>
          <w:rFonts w:hint="eastAsia"/>
        </w:rPr>
        <w:t>时，</w:t>
      </w:r>
      <w:r>
        <w:rPr>
          <w:rFonts w:hint="eastAsia"/>
        </w:rPr>
        <w:t>g</w:t>
      </w:r>
      <w:r>
        <w:t>reat</w:t>
      </w:r>
      <w:r>
        <w:rPr>
          <w:rFonts w:hint="eastAsia"/>
        </w:rPr>
        <w:t>输出</w:t>
      </w:r>
      <w:r>
        <w:rPr>
          <w:rFonts w:hint="eastAsia"/>
        </w:rPr>
        <w:t>1</w:t>
      </w:r>
      <w:r>
        <w:rPr>
          <w:rFonts w:hint="eastAsia"/>
        </w:rPr>
        <w:t>，其余输出</w:t>
      </w:r>
      <w:r>
        <w:rPr>
          <w:rFonts w:hint="eastAsia"/>
        </w:rPr>
        <w:t>0</w:t>
      </w:r>
      <w:r>
        <w:rPr>
          <w:rFonts w:hint="eastAsia"/>
        </w:rPr>
        <w:t>；</w:t>
      </w:r>
    </w:p>
    <w:p w14:paraId="60BA3EE5" w14:textId="05D41D28" w:rsidR="00DA2A7B" w:rsidRDefault="00DA2A7B" w:rsidP="00DA2A7B">
      <w:pPr>
        <w:pStyle w:val="a3"/>
        <w:ind w:firstLineChars="0" w:firstLine="0"/>
      </w:pPr>
      <w:r>
        <w:tab/>
      </w:r>
      <w:r>
        <w:rPr>
          <w:rFonts w:hint="eastAsia"/>
        </w:rPr>
        <w:t>输入</w:t>
      </w:r>
      <w:r>
        <w:rPr>
          <w:rFonts w:hint="eastAsia"/>
        </w:rPr>
        <w:t>x</w:t>
      </w:r>
      <w:r>
        <w:t>=y</w:t>
      </w:r>
      <w:r>
        <w:rPr>
          <w:rFonts w:hint="eastAsia"/>
        </w:rPr>
        <w:t>时，</w:t>
      </w:r>
      <w:r>
        <w:rPr>
          <w:rFonts w:hint="eastAsia"/>
        </w:rPr>
        <w:t>e</w:t>
      </w:r>
      <w:r>
        <w:t>qual</w:t>
      </w:r>
      <w:r>
        <w:rPr>
          <w:rFonts w:hint="eastAsia"/>
        </w:rPr>
        <w:t>输出</w:t>
      </w:r>
      <w:r>
        <w:rPr>
          <w:rFonts w:hint="eastAsia"/>
        </w:rPr>
        <w:t>1</w:t>
      </w:r>
      <w:r>
        <w:rPr>
          <w:rFonts w:hint="eastAsia"/>
        </w:rPr>
        <w:t>，其余输出</w:t>
      </w:r>
      <w:r>
        <w:rPr>
          <w:rFonts w:hint="eastAsia"/>
        </w:rPr>
        <w:t>0</w:t>
      </w:r>
      <w:r>
        <w:rPr>
          <w:rFonts w:hint="eastAsia"/>
        </w:rPr>
        <w:t>；</w:t>
      </w:r>
    </w:p>
    <w:p w14:paraId="356F297A" w14:textId="5CFA7643" w:rsidR="00DA2A7B" w:rsidRDefault="00DA2A7B" w:rsidP="00DA2A7B">
      <w:pPr>
        <w:pStyle w:val="a3"/>
        <w:ind w:firstLineChars="0" w:firstLine="0"/>
      </w:pPr>
      <w:r>
        <w:tab/>
      </w:r>
      <w:r>
        <w:rPr>
          <w:rFonts w:hint="eastAsia"/>
        </w:rPr>
        <w:t>输入</w:t>
      </w:r>
      <w:r>
        <w:rPr>
          <w:rFonts w:hint="eastAsia"/>
        </w:rPr>
        <w:t>x</w:t>
      </w:r>
      <w:r>
        <w:t>&lt;y</w:t>
      </w:r>
      <w:r>
        <w:rPr>
          <w:rFonts w:hint="eastAsia"/>
        </w:rPr>
        <w:t>时，</w:t>
      </w:r>
      <w:r>
        <w:rPr>
          <w:rFonts w:hint="eastAsia"/>
        </w:rPr>
        <w:t>less</w:t>
      </w:r>
      <w:r>
        <w:rPr>
          <w:rFonts w:hint="eastAsia"/>
        </w:rPr>
        <w:t>输出</w:t>
      </w:r>
      <w:r>
        <w:rPr>
          <w:rFonts w:hint="eastAsia"/>
        </w:rPr>
        <w:t>1</w:t>
      </w:r>
      <w:r>
        <w:rPr>
          <w:rFonts w:hint="eastAsia"/>
        </w:rPr>
        <w:t>，其余输出</w:t>
      </w:r>
      <w:r>
        <w:rPr>
          <w:rFonts w:hint="eastAsia"/>
        </w:rPr>
        <w:t>0</w:t>
      </w:r>
      <w:r>
        <w:t>.</w:t>
      </w:r>
    </w:p>
    <w:p w14:paraId="4972ECC4" w14:textId="12553404" w:rsidR="00587C11" w:rsidRPr="009F49F7" w:rsidRDefault="00587C11" w:rsidP="00587C11">
      <w:pPr>
        <w:pStyle w:val="a3"/>
        <w:ind w:firstLineChars="0" w:firstLine="0"/>
        <w:rPr>
          <w:b/>
          <w:color w:val="000000" w:themeColor="text1"/>
        </w:rPr>
      </w:pPr>
      <w:r w:rsidRPr="009F49F7">
        <w:rPr>
          <w:rFonts w:hint="eastAsia"/>
          <w:b/>
          <w:color w:val="000000" w:themeColor="text1"/>
        </w:rPr>
        <w:t>2</w:t>
      </w:r>
      <w:r w:rsidRPr="009F49F7">
        <w:rPr>
          <w:b/>
          <w:color w:val="000000" w:themeColor="text1"/>
        </w:rPr>
        <w:t>.2.</w:t>
      </w:r>
      <w:r>
        <w:rPr>
          <w:b/>
          <w:color w:val="000000" w:themeColor="text1"/>
        </w:rPr>
        <w:t>5</w:t>
      </w:r>
      <w:r w:rsidRPr="009F49F7">
        <w:rPr>
          <w:b/>
          <w:color w:val="000000" w:themeColor="text1"/>
        </w:rPr>
        <w:t xml:space="preserve"> </w:t>
      </w:r>
      <w:r>
        <w:rPr>
          <w:rFonts w:hint="eastAsia"/>
          <w:b/>
          <w:color w:val="000000" w:themeColor="text1"/>
        </w:rPr>
        <w:t>无符号比较器（</w:t>
      </w:r>
      <w:r>
        <w:rPr>
          <w:rFonts w:hint="eastAsia"/>
          <w:b/>
          <w:color w:val="000000" w:themeColor="text1"/>
        </w:rPr>
        <w:t>1</w:t>
      </w:r>
      <w:r>
        <w:rPr>
          <w:b/>
          <w:color w:val="000000" w:themeColor="text1"/>
        </w:rPr>
        <w:t>6</w:t>
      </w:r>
      <w:r>
        <w:rPr>
          <w:rFonts w:hint="eastAsia"/>
          <w:b/>
          <w:color w:val="000000" w:themeColor="text1"/>
        </w:rPr>
        <w:t>位）</w:t>
      </w:r>
    </w:p>
    <w:p w14:paraId="015D92ED" w14:textId="611F9505" w:rsidR="00587C11" w:rsidRDefault="00587C11" w:rsidP="00587C11">
      <w:pPr>
        <w:pStyle w:val="a3"/>
        <w:ind w:firstLine="480"/>
      </w:pPr>
      <w:r>
        <w:rPr>
          <w:rFonts w:hint="eastAsia"/>
        </w:rPr>
        <w:t>（</w:t>
      </w:r>
      <w:r>
        <w:t>1</w:t>
      </w:r>
      <w:r>
        <w:rPr>
          <w:rFonts w:hint="eastAsia"/>
        </w:rPr>
        <w:t>）电路图</w:t>
      </w:r>
    </w:p>
    <w:p w14:paraId="1630B6BA" w14:textId="77777777" w:rsidR="00587C11" w:rsidRDefault="00587C11" w:rsidP="00587C11">
      <w:pPr>
        <w:keepNext/>
        <w:widowControl/>
        <w:jc w:val="center"/>
      </w:pPr>
      <w:r w:rsidRPr="00587C11">
        <w:rPr>
          <w:rFonts w:ascii="宋体" w:hAnsi="宋体" w:cs="宋体"/>
          <w:kern w:val="0"/>
        </w:rPr>
        <w:fldChar w:fldCharType="begin"/>
      </w:r>
      <w:r w:rsidRPr="00587C11">
        <w:rPr>
          <w:rFonts w:ascii="宋体" w:hAnsi="宋体" w:cs="宋体"/>
          <w:kern w:val="0"/>
        </w:rPr>
        <w:instrText xml:space="preserve"> INCLUDEPICTURE "C:\\Users\\94069\\AppData\\Roaming\\Tencent\\Users\\940692727\\QQ\\WinTemp\\RichOle\\%H]6H0BHZ0DY]5Q3[V70~5E.png" \* MERGEFORMATINET </w:instrText>
      </w:r>
      <w:r w:rsidRPr="00587C11">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"C:\\Users\\94069\\AppData\\Roaming\\Tencent\\Users\\940692727\\QQ\\WinTemp\\RichOle\\%H]6H0BHZ0DY]5Q3[V70~5E.png"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"C:\\Users\\94069\\AppData\\Roaming\\Tencent\\Users\\940692727\\QQ\\WinTemp\\RichOle\\%H]6H0BHZ0DY]5Q3[V70~5E.png"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1D14C61D">
          <v:shape id="_x0000_i1987" type="#_x0000_t75" alt="" style="width:371.1pt;height:292.75pt">
            <v:imagedata r:id="rId59" r:href="rId60"/>
          </v:shape>
        </w:pict>
      </w:r>
      <w:r w:rsidR="00BE4D66">
        <w:rPr>
          <w:rFonts w:ascii="宋体" w:hAnsi="宋体" w:cs="宋体"/>
          <w:kern w:val="0"/>
        </w:rPr>
        <w:fldChar w:fldCharType="end"/>
      </w:r>
      <w:r w:rsidR="002416D6">
        <w:rPr>
          <w:rFonts w:ascii="宋体" w:hAnsi="宋体" w:cs="宋体"/>
          <w:kern w:val="0"/>
        </w:rPr>
        <w:fldChar w:fldCharType="end"/>
      </w:r>
      <w:r w:rsidRPr="00587C11">
        <w:rPr>
          <w:rFonts w:ascii="宋体" w:hAnsi="宋体" w:cs="宋体"/>
          <w:kern w:val="0"/>
        </w:rPr>
        <w:fldChar w:fldCharType="end"/>
      </w:r>
    </w:p>
    <w:p w14:paraId="41010121" w14:textId="5C91910D" w:rsidR="00587C11" w:rsidRDefault="00587C11" w:rsidP="00587C11">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21</w:t>
      </w:r>
      <w:r>
        <w:fldChar w:fldCharType="end"/>
      </w:r>
      <w:r>
        <w:t xml:space="preserve"> </w:t>
      </w:r>
      <w:r>
        <w:rPr>
          <w:rFonts w:hint="eastAsia"/>
        </w:rPr>
        <w:t>无符号比较器（1</w:t>
      </w:r>
      <w:r>
        <w:t>6</w:t>
      </w:r>
      <w:r>
        <w:rPr>
          <w:rFonts w:hint="eastAsia"/>
        </w:rPr>
        <w:t>位）内部结构电路图</w:t>
      </w:r>
    </w:p>
    <w:p w14:paraId="717678C8" w14:textId="77777777" w:rsidR="00865730" w:rsidRDefault="00865730" w:rsidP="00865730">
      <w:pPr>
        <w:keepNext/>
        <w:widowControl/>
        <w:jc w:val="center"/>
      </w:pPr>
      <w:r w:rsidRPr="00865730">
        <w:rPr>
          <w:rFonts w:ascii="宋体" w:hAnsi="宋体" w:cs="宋体"/>
          <w:kern w:val="0"/>
        </w:rPr>
        <w:lastRenderedPageBreak/>
        <w:fldChar w:fldCharType="begin"/>
      </w:r>
      <w:r w:rsidRPr="00865730">
        <w:rPr>
          <w:rFonts w:ascii="宋体" w:hAnsi="宋体" w:cs="宋体"/>
          <w:kern w:val="0"/>
        </w:rPr>
        <w:instrText xml:space="preserve"> INCLUDEPICTURE "C:\\Users\\94069\\AppData\\Roaming\\Tencent\\Users\\940692727\\QQ\\WinTemp\\RichOle\\EXJ)]7PVF)KW3$T66QZ1XUT.png" \* MERGEFORMATINET </w:instrText>
      </w:r>
      <w:r w:rsidRPr="00865730">
        <w:rPr>
          <w:rFonts w:ascii="宋体" w:hAnsi="宋体" w:cs="宋体"/>
          <w:kern w:val="0"/>
        </w:rPr>
        <w:fldChar w:fldCharType="separate"/>
      </w:r>
      <w:r w:rsidR="002416D6">
        <w:rPr>
          <w:rFonts w:ascii="宋体" w:hAnsi="宋体" w:cs="宋体"/>
          <w:kern w:val="0"/>
        </w:rPr>
        <w:fldChar w:fldCharType="begin"/>
      </w:r>
      <w:r w:rsidR="002416D6">
        <w:rPr>
          <w:rFonts w:ascii="宋体" w:hAnsi="宋体" w:cs="宋体"/>
          <w:kern w:val="0"/>
        </w:rPr>
        <w:instrText xml:space="preserve"> INCLUDEPICTURE  "C:\\Users\\94069\\AppData\\Roaming\\Tencent\\Users\\940692727\\QQ\\WinTemp\\RichOle\\EXJ)]7PVF)KW3$T66QZ1XUT.png" \* MERGEFORMATINET </w:instrText>
      </w:r>
      <w:r w:rsidR="002416D6">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w:instrText>
      </w:r>
      <w:r w:rsidR="00BE4D66">
        <w:rPr>
          <w:rFonts w:ascii="宋体" w:hAnsi="宋体" w:cs="宋体"/>
          <w:kern w:val="0"/>
        </w:rPr>
        <w:instrText>DEPICTURE  "C:\\Users\\94069\\AppData\\Roaming\\Tencent\\Users\\940692727\\QQ\\WinTemp\\RichOle\\EXJ)]7PVF)KW3$T66QZ1XUT.png"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7D1C59C1">
          <v:shape id="_x0000_i1988" type="#_x0000_t75" alt="" style="width:174.4pt;height:137.35pt">
            <v:imagedata r:id="rId61" r:href="rId62"/>
          </v:shape>
        </w:pict>
      </w:r>
      <w:r w:rsidR="00BE4D66">
        <w:rPr>
          <w:rFonts w:ascii="宋体" w:hAnsi="宋体" w:cs="宋体"/>
          <w:kern w:val="0"/>
        </w:rPr>
        <w:fldChar w:fldCharType="end"/>
      </w:r>
      <w:r w:rsidR="002416D6">
        <w:rPr>
          <w:rFonts w:ascii="宋体" w:hAnsi="宋体" w:cs="宋体"/>
          <w:kern w:val="0"/>
        </w:rPr>
        <w:fldChar w:fldCharType="end"/>
      </w:r>
      <w:r w:rsidRPr="00865730">
        <w:rPr>
          <w:rFonts w:ascii="宋体" w:hAnsi="宋体" w:cs="宋体"/>
          <w:kern w:val="0"/>
        </w:rPr>
        <w:fldChar w:fldCharType="end"/>
      </w:r>
    </w:p>
    <w:p w14:paraId="43AC4776" w14:textId="6C6B6946" w:rsidR="00865730" w:rsidRPr="00865730" w:rsidRDefault="00865730" w:rsidP="00865730">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22</w:t>
      </w:r>
      <w:r>
        <w:fldChar w:fldCharType="end"/>
      </w:r>
      <w:r>
        <w:t xml:space="preserve"> </w:t>
      </w:r>
      <w:r>
        <w:rPr>
          <w:rFonts w:hint="eastAsia"/>
        </w:rPr>
        <w:t>无符号比较器（1</w:t>
      </w:r>
      <w:r>
        <w:t>6</w:t>
      </w:r>
      <w:r>
        <w:rPr>
          <w:rFonts w:hint="eastAsia"/>
        </w:rPr>
        <w:t>位）封装电路图</w:t>
      </w:r>
    </w:p>
    <w:p w14:paraId="5051ACE9" w14:textId="5EF52641" w:rsidR="00865730" w:rsidRPr="00587C11" w:rsidRDefault="00B0157C" w:rsidP="00B0157C">
      <w:pPr>
        <w:pStyle w:val="a3"/>
        <w:ind w:firstLine="480"/>
      </w:pPr>
      <w:r>
        <w:rPr>
          <w:rFonts w:hint="eastAsia"/>
        </w:rPr>
        <w:t>（</w:t>
      </w:r>
      <w:r>
        <w:t>2</w:t>
      </w:r>
      <w:r>
        <w:rPr>
          <w:rFonts w:hint="eastAsia"/>
        </w:rPr>
        <w:t>）测试图</w:t>
      </w:r>
    </w:p>
    <w:p w14:paraId="73B583F7" w14:textId="77777777" w:rsidR="00BE1AF3" w:rsidRDefault="00BE1AF3" w:rsidP="00BE1AF3">
      <w:pPr>
        <w:keepNext/>
        <w:widowControl/>
        <w:jc w:val="center"/>
      </w:pPr>
      <w:r w:rsidRPr="00BE1AF3">
        <w:rPr>
          <w:rFonts w:ascii="宋体" w:hAnsi="宋体" w:cs="宋体"/>
          <w:kern w:val="0"/>
        </w:rPr>
        <w:fldChar w:fldCharType="begin"/>
      </w:r>
      <w:r w:rsidRPr="00BE1AF3">
        <w:rPr>
          <w:rFonts w:ascii="宋体" w:hAnsi="宋体" w:cs="宋体"/>
          <w:kern w:val="0"/>
        </w:rPr>
        <w:instrText xml:space="preserve"> INCLUDEPICTURE "C:\\Users\\94069\\AppData\\Roaming\\Tencent\\Users\\940692727\\QQ\\WinTemp\\RichOle\\GBUQ59CY1R1%Q]EEX78%4TR.png" \* MERGEFORMATINET </w:instrText>
      </w:r>
      <w:r w:rsidRPr="00BE1AF3">
        <w:rPr>
          <w:rFonts w:ascii="宋体" w:hAnsi="宋体" w:cs="宋体"/>
          <w:kern w:val="0"/>
        </w:rPr>
        <w:fldChar w:fldCharType="separate"/>
      </w:r>
      <w:r w:rsidR="00BE4D66">
        <w:rPr>
          <w:rFonts w:ascii="宋体" w:hAnsi="宋体" w:cs="宋体"/>
          <w:kern w:val="0"/>
        </w:rPr>
        <w:fldChar w:fldCharType="begin"/>
      </w:r>
      <w:r w:rsidR="00BE4D66">
        <w:rPr>
          <w:rFonts w:ascii="宋体" w:hAnsi="宋体" w:cs="宋体"/>
          <w:kern w:val="0"/>
        </w:rPr>
        <w:instrText xml:space="preserve"> </w:instrText>
      </w:r>
      <w:r w:rsidR="00BE4D66">
        <w:rPr>
          <w:rFonts w:ascii="宋体" w:hAnsi="宋体" w:cs="宋体"/>
          <w:kern w:val="0"/>
        </w:rPr>
        <w:instrText>INCLUDEPICTURE  "C:\\Users\\94069\\AppData\\Roaming\\Tencent\\Users\\940692727\\QQ\\WinTemp\\RichOle\\GBU</w:instrText>
      </w:r>
      <w:r w:rsidR="00BE4D66">
        <w:rPr>
          <w:rFonts w:ascii="宋体" w:hAnsi="宋体" w:cs="宋体"/>
          <w:kern w:val="0"/>
        </w:rPr>
        <w:instrText>Q59CY1R1%Q]EEX78%4TR.png" \* MERGEFORMATINET</w:instrText>
      </w:r>
      <w:r w:rsidR="00BE4D66">
        <w:rPr>
          <w:rFonts w:ascii="宋体" w:hAnsi="宋体" w:cs="宋体"/>
          <w:kern w:val="0"/>
        </w:rPr>
        <w:instrText xml:space="preserve"> </w:instrText>
      </w:r>
      <w:r w:rsidR="00BE4D66">
        <w:rPr>
          <w:rFonts w:ascii="宋体" w:hAnsi="宋体" w:cs="宋体"/>
          <w:kern w:val="0"/>
        </w:rPr>
        <w:fldChar w:fldCharType="separate"/>
      </w:r>
      <w:r w:rsidR="00C07EA9">
        <w:rPr>
          <w:rFonts w:ascii="宋体" w:hAnsi="宋体" w:cs="宋体"/>
          <w:kern w:val="0"/>
        </w:rPr>
        <w:pict w14:anchorId="602DB2F5">
          <v:shape id="_x0000_i1989" type="#_x0000_t75" alt="" style="width:434.45pt;height:287.5pt">
            <v:imagedata r:id="rId63" r:href="rId64"/>
          </v:shape>
        </w:pict>
      </w:r>
      <w:r w:rsidR="00BE4D66">
        <w:rPr>
          <w:rFonts w:ascii="宋体" w:hAnsi="宋体" w:cs="宋体"/>
          <w:kern w:val="0"/>
        </w:rPr>
        <w:fldChar w:fldCharType="end"/>
      </w:r>
      <w:r w:rsidRPr="00BE1AF3">
        <w:rPr>
          <w:rFonts w:ascii="宋体" w:hAnsi="宋体" w:cs="宋体"/>
          <w:kern w:val="0"/>
        </w:rPr>
        <w:fldChar w:fldCharType="end"/>
      </w:r>
    </w:p>
    <w:p w14:paraId="54373CDD" w14:textId="64F93C3A" w:rsidR="00BE1AF3" w:rsidRPr="00BE1AF3" w:rsidRDefault="00BE1AF3" w:rsidP="00BE1AF3">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23</w:t>
      </w:r>
      <w:r>
        <w:fldChar w:fldCharType="end"/>
      </w:r>
      <w:r>
        <w:t xml:space="preserve"> </w:t>
      </w:r>
      <w:r>
        <w:rPr>
          <w:rFonts w:hint="eastAsia"/>
        </w:rPr>
        <w:t>无符号比较器（1</w:t>
      </w:r>
      <w:r>
        <w:t>6</w:t>
      </w:r>
      <w:r>
        <w:rPr>
          <w:rFonts w:hint="eastAsia"/>
        </w:rPr>
        <w:t>位）测试图</w:t>
      </w:r>
    </w:p>
    <w:p w14:paraId="187D385D" w14:textId="77777777" w:rsidR="00BE1AF3" w:rsidRDefault="00BE1AF3" w:rsidP="00BE1AF3">
      <w:pPr>
        <w:pStyle w:val="a3"/>
        <w:ind w:firstLine="480"/>
      </w:pPr>
      <w:r>
        <w:rPr>
          <w:rFonts w:hint="eastAsia"/>
        </w:rPr>
        <w:t>（</w:t>
      </w:r>
      <w:r>
        <w:t>3</w:t>
      </w:r>
      <w:r>
        <w:rPr>
          <w:rFonts w:hint="eastAsia"/>
        </w:rPr>
        <w:t>）测试分析</w:t>
      </w:r>
    </w:p>
    <w:p w14:paraId="0F97BE96" w14:textId="17812957" w:rsidR="00587C11" w:rsidRDefault="00BE1AF3" w:rsidP="00DA2A7B">
      <w:pPr>
        <w:pStyle w:val="a3"/>
        <w:ind w:firstLineChars="0" w:firstLine="0"/>
      </w:pPr>
      <w:r>
        <w:tab/>
      </w:r>
      <w:r>
        <w:rPr>
          <w:rFonts w:hint="eastAsia"/>
        </w:rPr>
        <w:t>输入</w:t>
      </w:r>
      <w:r w:rsidR="0069594E">
        <w:t>16</w:t>
      </w:r>
      <w:r w:rsidR="0069594E">
        <w:rPr>
          <w:rFonts w:hint="eastAsia"/>
        </w:rPr>
        <w:t>位的</w:t>
      </w:r>
      <w:r w:rsidR="0069594E">
        <w:t xml:space="preserve">X, </w:t>
      </w:r>
      <w:r w:rsidR="0069594E">
        <w:rPr>
          <w:rFonts w:hint="eastAsia"/>
        </w:rPr>
        <w:t>Y</w:t>
      </w:r>
      <w:r w:rsidR="0069594E">
        <w:rPr>
          <w:rFonts w:hint="eastAsia"/>
        </w:rPr>
        <w:t>，当</w:t>
      </w:r>
      <w:r w:rsidR="0069594E">
        <w:rPr>
          <w:rFonts w:hint="eastAsia"/>
        </w:rPr>
        <w:t>X</w:t>
      </w:r>
      <w:r w:rsidR="0069594E">
        <w:t>&gt;Y</w:t>
      </w:r>
      <w:r w:rsidR="0069594E">
        <w:rPr>
          <w:rFonts w:hint="eastAsia"/>
        </w:rPr>
        <w:t>时，</w:t>
      </w:r>
      <w:r w:rsidR="0069594E">
        <w:t>Great</w:t>
      </w:r>
      <w:r w:rsidR="0069594E">
        <w:rPr>
          <w:rFonts w:hint="eastAsia"/>
        </w:rPr>
        <w:t>输出</w:t>
      </w:r>
      <w:r w:rsidR="0069594E">
        <w:t>1</w:t>
      </w:r>
      <w:r w:rsidR="0069594E">
        <w:rPr>
          <w:rFonts w:hint="eastAsia"/>
        </w:rPr>
        <w:t>，其余输出</w:t>
      </w:r>
      <w:r w:rsidR="0069594E">
        <w:rPr>
          <w:rFonts w:hint="eastAsia"/>
        </w:rPr>
        <w:t>0</w:t>
      </w:r>
    </w:p>
    <w:p w14:paraId="511BAEE5" w14:textId="4AEF6726" w:rsidR="0069594E" w:rsidRDefault="0069594E" w:rsidP="00DA2A7B">
      <w:pPr>
        <w:pStyle w:val="a3"/>
        <w:ind w:firstLineChars="0" w:firstLine="0"/>
      </w:pPr>
      <w:r>
        <w:tab/>
      </w:r>
      <w:r>
        <w:tab/>
      </w:r>
      <w:r>
        <w:tab/>
      </w:r>
      <w:r>
        <w:tab/>
      </w:r>
      <w:r>
        <w:tab/>
      </w:r>
      <w:r>
        <w:tab/>
      </w:r>
      <w:r>
        <w:rPr>
          <w:rFonts w:hint="eastAsia"/>
        </w:rPr>
        <w:t>当</w:t>
      </w:r>
      <w:r>
        <w:rPr>
          <w:rFonts w:hint="eastAsia"/>
        </w:rPr>
        <w:t>X</w:t>
      </w:r>
      <w:r>
        <w:t>=Y</w:t>
      </w:r>
      <w:r>
        <w:rPr>
          <w:rFonts w:hint="eastAsia"/>
        </w:rPr>
        <w:t>时，</w:t>
      </w:r>
      <w:r>
        <w:rPr>
          <w:rFonts w:hint="eastAsia"/>
        </w:rPr>
        <w:t>E</w:t>
      </w:r>
      <w:r>
        <w:t>qual</w:t>
      </w:r>
      <w:r>
        <w:rPr>
          <w:rFonts w:hint="eastAsia"/>
        </w:rPr>
        <w:t>输出</w:t>
      </w:r>
      <w:r>
        <w:t>1</w:t>
      </w:r>
      <w:r>
        <w:rPr>
          <w:rFonts w:hint="eastAsia"/>
        </w:rPr>
        <w:t>，其余输出</w:t>
      </w:r>
      <w:r>
        <w:rPr>
          <w:rFonts w:hint="eastAsia"/>
        </w:rPr>
        <w:t>0</w:t>
      </w:r>
    </w:p>
    <w:p w14:paraId="59407737" w14:textId="6091BECB" w:rsidR="0069594E" w:rsidRDefault="0069594E" w:rsidP="00DA2A7B">
      <w:pPr>
        <w:pStyle w:val="a3"/>
        <w:ind w:firstLineChars="0" w:firstLine="0"/>
      </w:pPr>
      <w:r>
        <w:tab/>
      </w:r>
      <w:r>
        <w:tab/>
      </w:r>
      <w:r>
        <w:tab/>
      </w:r>
      <w:r>
        <w:tab/>
      </w:r>
      <w:r>
        <w:tab/>
      </w:r>
      <w:r>
        <w:tab/>
      </w:r>
      <w:r>
        <w:rPr>
          <w:rFonts w:hint="eastAsia"/>
        </w:rPr>
        <w:t>当</w:t>
      </w:r>
      <w:r>
        <w:rPr>
          <w:rFonts w:hint="eastAsia"/>
        </w:rPr>
        <w:t>X</w:t>
      </w:r>
      <w:r>
        <w:t>&lt;Y</w:t>
      </w:r>
      <w:r>
        <w:rPr>
          <w:rFonts w:hint="eastAsia"/>
        </w:rPr>
        <w:t>时，</w:t>
      </w:r>
      <w:r>
        <w:rPr>
          <w:rFonts w:hint="eastAsia"/>
        </w:rPr>
        <w:t>L</w:t>
      </w:r>
      <w:r>
        <w:t>ess</w:t>
      </w:r>
      <w:r>
        <w:rPr>
          <w:rFonts w:hint="eastAsia"/>
        </w:rPr>
        <w:t>输出</w:t>
      </w:r>
      <w:r>
        <w:rPr>
          <w:rFonts w:hint="eastAsia"/>
        </w:rPr>
        <w:t>1</w:t>
      </w:r>
      <w:r>
        <w:rPr>
          <w:rFonts w:hint="eastAsia"/>
        </w:rPr>
        <w:t>，其余输出</w:t>
      </w:r>
      <w:r>
        <w:rPr>
          <w:rFonts w:hint="eastAsia"/>
        </w:rPr>
        <w:t>0</w:t>
      </w:r>
    </w:p>
    <w:p w14:paraId="52516031" w14:textId="7301F58A" w:rsidR="00325732" w:rsidRDefault="00325732" w:rsidP="00DA2A7B">
      <w:pPr>
        <w:pStyle w:val="a3"/>
        <w:ind w:firstLineChars="0" w:firstLine="0"/>
      </w:pPr>
      <w:r>
        <w:tab/>
      </w:r>
      <w:r>
        <w:rPr>
          <w:rFonts w:hint="eastAsia"/>
        </w:rPr>
        <w:t>经过测试，功能正常。</w:t>
      </w:r>
    </w:p>
    <w:p w14:paraId="7F664A0E" w14:textId="38D4A497" w:rsidR="00410DBF" w:rsidRPr="009F49F7" w:rsidRDefault="00410DBF" w:rsidP="00410DBF">
      <w:pPr>
        <w:pStyle w:val="a3"/>
        <w:ind w:firstLineChars="0" w:firstLine="0"/>
        <w:rPr>
          <w:b/>
          <w:color w:val="000000" w:themeColor="text1"/>
        </w:rPr>
      </w:pPr>
      <w:r w:rsidRPr="009F49F7">
        <w:rPr>
          <w:rFonts w:hint="eastAsia"/>
          <w:b/>
          <w:color w:val="000000" w:themeColor="text1"/>
        </w:rPr>
        <w:t>2</w:t>
      </w:r>
      <w:r w:rsidRPr="009F49F7">
        <w:rPr>
          <w:b/>
          <w:color w:val="000000" w:themeColor="text1"/>
        </w:rPr>
        <w:t>.2.</w:t>
      </w:r>
      <w:r w:rsidR="00BF4B44">
        <w:rPr>
          <w:b/>
          <w:color w:val="000000" w:themeColor="text1"/>
        </w:rPr>
        <w:t xml:space="preserve">6 </w:t>
      </w:r>
      <w:r w:rsidR="00BF4B44">
        <w:rPr>
          <w:rFonts w:hint="eastAsia"/>
          <w:b/>
          <w:color w:val="000000" w:themeColor="text1"/>
        </w:rPr>
        <w:t>并行加载寄存器（</w:t>
      </w:r>
      <w:r w:rsidR="00BF4B44">
        <w:rPr>
          <w:rFonts w:hint="eastAsia"/>
          <w:b/>
          <w:color w:val="000000" w:themeColor="text1"/>
        </w:rPr>
        <w:t>4</w:t>
      </w:r>
      <w:r w:rsidR="00BF4B44">
        <w:rPr>
          <w:rFonts w:hint="eastAsia"/>
          <w:b/>
          <w:color w:val="000000" w:themeColor="text1"/>
        </w:rPr>
        <w:t>位）</w:t>
      </w:r>
      <w:r w:rsidR="00BF4B44" w:rsidRPr="009F49F7">
        <w:rPr>
          <w:b/>
          <w:color w:val="000000" w:themeColor="text1"/>
        </w:rPr>
        <w:t xml:space="preserve"> </w:t>
      </w:r>
    </w:p>
    <w:p w14:paraId="1233F705" w14:textId="77777777" w:rsidR="00410DBF" w:rsidRDefault="00410DBF" w:rsidP="00410DBF">
      <w:pPr>
        <w:pStyle w:val="a3"/>
        <w:ind w:firstLine="480"/>
      </w:pPr>
      <w:r>
        <w:rPr>
          <w:rFonts w:hint="eastAsia"/>
        </w:rPr>
        <w:t>（</w:t>
      </w:r>
      <w:r>
        <w:t>1</w:t>
      </w:r>
      <w:r>
        <w:rPr>
          <w:rFonts w:hint="eastAsia"/>
        </w:rPr>
        <w:t>）电路图</w:t>
      </w:r>
    </w:p>
    <w:p w14:paraId="22C090BF" w14:textId="77777777" w:rsidR="00410DBF" w:rsidRDefault="00410DBF" w:rsidP="00410DBF">
      <w:pPr>
        <w:keepNext/>
        <w:widowControl/>
        <w:jc w:val="center"/>
      </w:pPr>
      <w:r w:rsidRPr="00410DBF">
        <w:rPr>
          <w:rFonts w:ascii="宋体" w:hAnsi="宋体" w:cs="宋体"/>
          <w:kern w:val="0"/>
        </w:rPr>
        <w:lastRenderedPageBreak/>
        <w:fldChar w:fldCharType="begin"/>
      </w:r>
      <w:r w:rsidRPr="00410DBF">
        <w:rPr>
          <w:rFonts w:ascii="宋体" w:hAnsi="宋体" w:cs="宋体"/>
          <w:kern w:val="0"/>
        </w:rPr>
        <w:instrText xml:space="preserve"> INCLUDEPICTURE "C:\\Users\\94069\\AppData\\Roaming\\Tencent\\Users\\940692727\\QQ\\WinTemp\\RichOle\\DBKYQ4DLH%~3H(~ZPGSUS47.png" \* MERGEFORMATINET </w:instrText>
      </w:r>
      <w:r w:rsidRPr="00410DBF">
        <w:rPr>
          <w:rFonts w:ascii="宋体" w:hAnsi="宋体" w:cs="宋体"/>
          <w:kern w:val="0"/>
        </w:rPr>
        <w:fldChar w:fldCharType="separate"/>
      </w:r>
      <w:r w:rsidRPr="00410DBF">
        <w:rPr>
          <w:rFonts w:ascii="宋体" w:hAnsi="宋体" w:cs="宋体"/>
          <w:kern w:val="0"/>
        </w:rPr>
        <w:pict w14:anchorId="2D72CBDA">
          <v:shape id="_x0000_i1990" type="#_x0000_t75" alt="" style="width:325.95pt;height:303.9pt">
            <v:imagedata r:id="rId65" r:href="rId66"/>
          </v:shape>
        </w:pict>
      </w:r>
      <w:r w:rsidRPr="00410DBF">
        <w:rPr>
          <w:rFonts w:ascii="宋体" w:hAnsi="宋体" w:cs="宋体"/>
          <w:kern w:val="0"/>
        </w:rPr>
        <w:fldChar w:fldCharType="end"/>
      </w:r>
    </w:p>
    <w:p w14:paraId="28033A85" w14:textId="78C4D770" w:rsidR="00410DBF" w:rsidRDefault="00410DBF" w:rsidP="00410DBF">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24</w:t>
      </w:r>
      <w:r>
        <w:fldChar w:fldCharType="end"/>
      </w:r>
      <w:r>
        <w:t xml:space="preserve"> </w:t>
      </w:r>
      <w:r>
        <w:rPr>
          <w:rFonts w:hint="eastAsia"/>
        </w:rPr>
        <w:t>并行</w:t>
      </w:r>
      <w:r w:rsidR="00BF4B44">
        <w:rPr>
          <w:rFonts w:hint="eastAsia"/>
        </w:rPr>
        <w:t>加载</w:t>
      </w:r>
      <w:r>
        <w:rPr>
          <w:rFonts w:hint="eastAsia"/>
        </w:rPr>
        <w:t>寄存器（4位）内部结构电路图</w:t>
      </w:r>
    </w:p>
    <w:p w14:paraId="0C3C9AF5" w14:textId="77777777" w:rsidR="00410DBF" w:rsidRDefault="00410DBF" w:rsidP="00410DBF">
      <w:pPr>
        <w:keepNext/>
        <w:widowControl/>
        <w:jc w:val="center"/>
      </w:pPr>
      <w:r w:rsidRPr="00410DBF">
        <w:rPr>
          <w:rFonts w:ascii="宋体" w:hAnsi="宋体" w:cs="宋体"/>
          <w:kern w:val="0"/>
        </w:rPr>
        <w:fldChar w:fldCharType="begin"/>
      </w:r>
      <w:r w:rsidRPr="00410DBF">
        <w:rPr>
          <w:rFonts w:ascii="宋体" w:hAnsi="宋体" w:cs="宋体"/>
          <w:kern w:val="0"/>
        </w:rPr>
        <w:instrText xml:space="preserve"> INCLUDEPICTURE "C:\\Users\\94069\\AppData\\Roaming\\Tencent\\Users\\940692727\\QQ\\WinTemp\\RichOle\\8J512O0ATMM1IUQRJJD9WXJ.png" \* MERGEFORMATINET </w:instrText>
      </w:r>
      <w:r w:rsidRPr="00410DBF">
        <w:rPr>
          <w:rFonts w:ascii="宋体" w:hAnsi="宋体" w:cs="宋体"/>
          <w:kern w:val="0"/>
        </w:rPr>
        <w:fldChar w:fldCharType="separate"/>
      </w:r>
      <w:r w:rsidRPr="00410DBF">
        <w:rPr>
          <w:rFonts w:ascii="宋体" w:hAnsi="宋体" w:cs="宋体"/>
          <w:kern w:val="0"/>
        </w:rPr>
        <w:pict w14:anchorId="11C8DE27">
          <v:shape id="_x0000_i1991" type="#_x0000_t75" alt="" style="width:173.9pt;height:121.4pt">
            <v:imagedata r:id="rId67" r:href="rId68"/>
          </v:shape>
        </w:pict>
      </w:r>
      <w:r w:rsidRPr="00410DBF">
        <w:rPr>
          <w:rFonts w:ascii="宋体" w:hAnsi="宋体" w:cs="宋体"/>
          <w:kern w:val="0"/>
        </w:rPr>
        <w:fldChar w:fldCharType="end"/>
      </w:r>
    </w:p>
    <w:p w14:paraId="575B1B3F" w14:textId="7D6F20A5" w:rsidR="00410DBF" w:rsidRPr="006609C6" w:rsidRDefault="00410DBF" w:rsidP="006609C6">
      <w:pPr>
        <w:pStyle w:val="ac"/>
        <w:spacing w:before="91" w:after="91"/>
        <w:rPr>
          <w:rFonts w:ascii="宋体" w:hAnsi="宋体" w:cs="宋体" w:hint="eastAsia"/>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25</w:t>
      </w:r>
      <w:r>
        <w:fldChar w:fldCharType="end"/>
      </w:r>
      <w:r>
        <w:t xml:space="preserve"> </w:t>
      </w:r>
      <w:r>
        <w:rPr>
          <w:rFonts w:hint="eastAsia"/>
        </w:rPr>
        <w:t>并行</w:t>
      </w:r>
      <w:r w:rsidR="00BF4B44">
        <w:rPr>
          <w:rFonts w:hint="eastAsia"/>
        </w:rPr>
        <w:t>加载</w:t>
      </w:r>
      <w:r>
        <w:rPr>
          <w:rFonts w:hint="eastAsia"/>
        </w:rPr>
        <w:t>寄存器（4位）封装电路图</w:t>
      </w:r>
    </w:p>
    <w:p w14:paraId="46087B63" w14:textId="72C170C8" w:rsidR="00410DBF" w:rsidRDefault="00410DBF" w:rsidP="00410DBF">
      <w:pPr>
        <w:pStyle w:val="a3"/>
        <w:ind w:firstLine="480"/>
      </w:pPr>
      <w:r>
        <w:rPr>
          <w:rFonts w:hint="eastAsia"/>
        </w:rPr>
        <w:t>（</w:t>
      </w:r>
      <w:r>
        <w:t>2</w:t>
      </w:r>
      <w:r>
        <w:rPr>
          <w:rFonts w:hint="eastAsia"/>
        </w:rPr>
        <w:t>）测试图</w:t>
      </w:r>
    </w:p>
    <w:p w14:paraId="11BAF2E5" w14:textId="77777777" w:rsidR="0019168A" w:rsidRDefault="0019168A" w:rsidP="0019168A">
      <w:pPr>
        <w:keepNext/>
        <w:widowControl/>
        <w:jc w:val="center"/>
      </w:pPr>
      <w:r w:rsidRPr="0019168A">
        <w:rPr>
          <w:rFonts w:ascii="宋体" w:hAnsi="宋体" w:cs="宋体"/>
          <w:kern w:val="0"/>
        </w:rPr>
        <w:lastRenderedPageBreak/>
        <w:fldChar w:fldCharType="begin"/>
      </w:r>
      <w:r w:rsidRPr="0019168A">
        <w:rPr>
          <w:rFonts w:ascii="宋体" w:hAnsi="宋体" w:cs="宋体"/>
          <w:kern w:val="0"/>
        </w:rPr>
        <w:instrText xml:space="preserve"> INCLUDEPICTURE "C:\\Users\\94069\\AppData\\Roaming\\Tencent\\Users\\940692727\\QQ\\WinTemp\\RichOle\\H3{@B$PM]KRYE]D3EM3~DGQ.png" \* MERGEFORMATINET </w:instrText>
      </w:r>
      <w:r w:rsidRPr="0019168A">
        <w:rPr>
          <w:rFonts w:ascii="宋体" w:hAnsi="宋体" w:cs="宋体"/>
          <w:kern w:val="0"/>
        </w:rPr>
        <w:fldChar w:fldCharType="separate"/>
      </w:r>
      <w:r w:rsidRPr="0019168A">
        <w:rPr>
          <w:rFonts w:ascii="宋体" w:hAnsi="宋体" w:cs="宋体"/>
          <w:kern w:val="0"/>
        </w:rPr>
        <w:pict w14:anchorId="5703B33C">
          <v:shape id="_x0000_i1992" type="#_x0000_t75" alt="" style="width:259.65pt;height:227.45pt">
            <v:imagedata r:id="rId69" r:href="rId70"/>
          </v:shape>
        </w:pict>
      </w:r>
      <w:r w:rsidRPr="0019168A">
        <w:rPr>
          <w:rFonts w:ascii="宋体" w:hAnsi="宋体" w:cs="宋体"/>
          <w:kern w:val="0"/>
        </w:rPr>
        <w:fldChar w:fldCharType="end"/>
      </w:r>
    </w:p>
    <w:p w14:paraId="43FFEBE6" w14:textId="7E887A45" w:rsidR="0019168A" w:rsidRPr="0019168A" w:rsidRDefault="0019168A" w:rsidP="0019168A">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26</w:t>
      </w:r>
      <w:r>
        <w:fldChar w:fldCharType="end"/>
      </w:r>
      <w:r>
        <w:t xml:space="preserve"> </w:t>
      </w:r>
      <w:r>
        <w:rPr>
          <w:rFonts w:hint="eastAsia"/>
        </w:rPr>
        <w:t>并行加载寄存器（4位）测试图</w:t>
      </w:r>
    </w:p>
    <w:p w14:paraId="02108EA3" w14:textId="77777777" w:rsidR="00471DF9" w:rsidRDefault="00471DF9" w:rsidP="00410DBF">
      <w:pPr>
        <w:pStyle w:val="a3"/>
        <w:ind w:firstLine="480"/>
        <w:rPr>
          <w:rFonts w:hint="eastAsia"/>
        </w:rPr>
      </w:pPr>
    </w:p>
    <w:p w14:paraId="19D9A79A" w14:textId="77777777" w:rsidR="00471DF9" w:rsidRDefault="00471DF9" w:rsidP="00471DF9">
      <w:pPr>
        <w:pStyle w:val="a3"/>
        <w:ind w:firstLine="480"/>
      </w:pPr>
      <w:r>
        <w:rPr>
          <w:rFonts w:hint="eastAsia"/>
        </w:rPr>
        <w:t>（</w:t>
      </w:r>
      <w:r>
        <w:t>3</w:t>
      </w:r>
      <w:r>
        <w:rPr>
          <w:rFonts w:hint="eastAsia"/>
        </w:rPr>
        <w:t>）测试分析</w:t>
      </w:r>
    </w:p>
    <w:p w14:paraId="718148B8" w14:textId="3174EF8C" w:rsidR="00410DBF" w:rsidRPr="00410DBF" w:rsidRDefault="00471DF9" w:rsidP="00410DBF">
      <w:pPr>
        <w:rPr>
          <w:rFonts w:hint="eastAsia"/>
        </w:rPr>
      </w:pPr>
      <w:r>
        <w:tab/>
      </w:r>
      <w:r>
        <w:rPr>
          <w:rFonts w:hint="eastAsia"/>
        </w:rPr>
        <w:t>能够在时钟上升沿保存当前的四位二进制信息</w:t>
      </w:r>
      <w:r w:rsidR="00487942">
        <w:rPr>
          <w:rFonts w:hint="eastAsia"/>
        </w:rPr>
        <w:t>，功能正确。</w:t>
      </w:r>
    </w:p>
    <w:p w14:paraId="3C41E6E5" w14:textId="160EF752" w:rsidR="00A15687" w:rsidRPr="009F49F7" w:rsidRDefault="00A15687" w:rsidP="00A15687">
      <w:pPr>
        <w:pStyle w:val="a3"/>
        <w:ind w:firstLineChars="0" w:firstLine="0"/>
        <w:rPr>
          <w:b/>
          <w:color w:val="000000" w:themeColor="text1"/>
        </w:rPr>
      </w:pPr>
      <w:r w:rsidRPr="009F49F7">
        <w:rPr>
          <w:rFonts w:hint="eastAsia"/>
          <w:b/>
          <w:color w:val="000000" w:themeColor="text1"/>
        </w:rPr>
        <w:t>2</w:t>
      </w:r>
      <w:r w:rsidRPr="009F49F7">
        <w:rPr>
          <w:b/>
          <w:color w:val="000000" w:themeColor="text1"/>
        </w:rPr>
        <w:t>.2.</w:t>
      </w:r>
      <w:r>
        <w:rPr>
          <w:b/>
          <w:color w:val="000000" w:themeColor="text1"/>
        </w:rPr>
        <w:t>7</w:t>
      </w:r>
      <w:r w:rsidRPr="009F49F7">
        <w:rPr>
          <w:b/>
          <w:color w:val="000000" w:themeColor="text1"/>
        </w:rPr>
        <w:t xml:space="preserve"> </w:t>
      </w:r>
      <w:r>
        <w:rPr>
          <w:rFonts w:hint="eastAsia"/>
          <w:b/>
          <w:color w:val="000000" w:themeColor="text1"/>
        </w:rPr>
        <w:t>并行加载寄存器（</w:t>
      </w:r>
      <w:r>
        <w:rPr>
          <w:rFonts w:hint="eastAsia"/>
          <w:b/>
          <w:color w:val="000000" w:themeColor="text1"/>
        </w:rPr>
        <w:t>1</w:t>
      </w:r>
      <w:r>
        <w:rPr>
          <w:b/>
          <w:color w:val="000000" w:themeColor="text1"/>
        </w:rPr>
        <w:t>6</w:t>
      </w:r>
      <w:r>
        <w:rPr>
          <w:rFonts w:hint="eastAsia"/>
          <w:b/>
          <w:color w:val="000000" w:themeColor="text1"/>
        </w:rPr>
        <w:t>位）</w:t>
      </w:r>
    </w:p>
    <w:p w14:paraId="4743A7F2" w14:textId="77777777" w:rsidR="00A15687" w:rsidRDefault="00A15687" w:rsidP="00A15687">
      <w:pPr>
        <w:pStyle w:val="a3"/>
        <w:ind w:firstLine="480"/>
      </w:pPr>
      <w:r>
        <w:rPr>
          <w:rFonts w:hint="eastAsia"/>
        </w:rPr>
        <w:t>（</w:t>
      </w:r>
      <w:r>
        <w:t>1</w:t>
      </w:r>
      <w:r>
        <w:rPr>
          <w:rFonts w:hint="eastAsia"/>
        </w:rPr>
        <w:t>）电路图</w:t>
      </w:r>
    </w:p>
    <w:p w14:paraId="7D7AE3E0" w14:textId="77777777" w:rsidR="00A15687" w:rsidRDefault="00A15687" w:rsidP="00A15687">
      <w:pPr>
        <w:keepNext/>
        <w:widowControl/>
        <w:jc w:val="center"/>
      </w:pPr>
      <w:r w:rsidRPr="00A15687">
        <w:rPr>
          <w:rFonts w:ascii="宋体" w:hAnsi="宋体" w:cs="宋体"/>
          <w:kern w:val="0"/>
        </w:rPr>
        <w:fldChar w:fldCharType="begin"/>
      </w:r>
      <w:r w:rsidRPr="00A15687">
        <w:rPr>
          <w:rFonts w:ascii="宋体" w:hAnsi="宋体" w:cs="宋体"/>
          <w:kern w:val="0"/>
        </w:rPr>
        <w:instrText xml:space="preserve"> INCLUDEPICTURE "C:\\Users\\94069\\AppData\\Roaming\\Tencent\\Users\\940692727\\QQ\\WinTemp\\RichOle\\A{``Q6ZZXVXGT3S}7]68S77.png" \* MERGEFORMATINET </w:instrText>
      </w:r>
      <w:r w:rsidRPr="00A15687">
        <w:rPr>
          <w:rFonts w:ascii="宋体" w:hAnsi="宋体" w:cs="宋体"/>
          <w:kern w:val="0"/>
        </w:rPr>
        <w:fldChar w:fldCharType="separate"/>
      </w:r>
      <w:r w:rsidRPr="00A15687">
        <w:rPr>
          <w:rFonts w:ascii="宋体" w:hAnsi="宋体" w:cs="宋体"/>
          <w:kern w:val="0"/>
        </w:rPr>
        <w:pict w14:anchorId="33FC47B3">
          <v:shape id="_x0000_i1993" type="#_x0000_t75" alt="" style="width:351.65pt;height:219.9pt">
            <v:imagedata r:id="rId71" r:href="rId72"/>
          </v:shape>
        </w:pict>
      </w:r>
      <w:r w:rsidRPr="00A15687">
        <w:rPr>
          <w:rFonts w:ascii="宋体" w:hAnsi="宋体" w:cs="宋体"/>
          <w:kern w:val="0"/>
        </w:rPr>
        <w:fldChar w:fldCharType="end"/>
      </w:r>
    </w:p>
    <w:p w14:paraId="70577CE2" w14:textId="07AB5D33" w:rsidR="00A15687" w:rsidRDefault="00A15687" w:rsidP="00A15687">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27</w:t>
      </w:r>
      <w:r>
        <w:fldChar w:fldCharType="end"/>
      </w:r>
      <w:r>
        <w:t xml:space="preserve"> </w:t>
      </w:r>
      <w:r>
        <w:rPr>
          <w:rFonts w:hint="eastAsia"/>
        </w:rPr>
        <w:t>并行加载寄存器（1</w:t>
      </w:r>
      <w:r>
        <w:t>6</w:t>
      </w:r>
      <w:r>
        <w:rPr>
          <w:rFonts w:hint="eastAsia"/>
        </w:rPr>
        <w:t>位）内部结构电路图</w:t>
      </w:r>
    </w:p>
    <w:p w14:paraId="28447B03" w14:textId="77777777" w:rsidR="00963EC2" w:rsidRDefault="00963EC2" w:rsidP="00963EC2">
      <w:pPr>
        <w:keepNext/>
        <w:widowControl/>
        <w:jc w:val="center"/>
      </w:pPr>
      <w:r w:rsidRPr="00963EC2">
        <w:rPr>
          <w:rFonts w:ascii="宋体" w:hAnsi="宋体" w:cs="宋体"/>
          <w:kern w:val="0"/>
        </w:rPr>
        <w:lastRenderedPageBreak/>
        <w:fldChar w:fldCharType="begin"/>
      </w:r>
      <w:r w:rsidRPr="00963EC2">
        <w:rPr>
          <w:rFonts w:ascii="宋体" w:hAnsi="宋体" w:cs="宋体"/>
          <w:kern w:val="0"/>
        </w:rPr>
        <w:instrText xml:space="preserve"> INCLUDEPICTURE "C:\\Users\\94069\\AppData\\Roaming\\Tencent\\Users\\940692727\\QQ\\WinTemp\\RichOle\\A5_PT4JK9X`JF2VVCA587OQ.png" \* MERGEFORMATINET </w:instrText>
      </w:r>
      <w:r w:rsidRPr="00963EC2">
        <w:rPr>
          <w:rFonts w:ascii="宋体" w:hAnsi="宋体" w:cs="宋体"/>
          <w:kern w:val="0"/>
        </w:rPr>
        <w:fldChar w:fldCharType="separate"/>
      </w:r>
      <w:r w:rsidRPr="00963EC2">
        <w:rPr>
          <w:rFonts w:ascii="宋体" w:hAnsi="宋体" w:cs="宋体"/>
          <w:kern w:val="0"/>
        </w:rPr>
        <w:pict w14:anchorId="677FAF7F">
          <v:shape id="_x0000_i1994" type="#_x0000_t75" alt="" style="width:231.55pt;height:138pt">
            <v:imagedata r:id="rId73" r:href="rId74"/>
          </v:shape>
        </w:pict>
      </w:r>
      <w:r w:rsidRPr="00963EC2">
        <w:rPr>
          <w:rFonts w:ascii="宋体" w:hAnsi="宋体" w:cs="宋体"/>
          <w:kern w:val="0"/>
        </w:rPr>
        <w:fldChar w:fldCharType="end"/>
      </w:r>
    </w:p>
    <w:p w14:paraId="287C9486" w14:textId="16CE1FAF" w:rsidR="00963EC2" w:rsidRPr="00963EC2" w:rsidRDefault="00963EC2" w:rsidP="00963EC2">
      <w:pPr>
        <w:pStyle w:val="ac"/>
        <w:spacing w:before="91" w:after="91"/>
        <w:rPr>
          <w:rFonts w:ascii="宋体" w:hAnsi="宋体" w:cs="宋体" w:hint="eastAsia"/>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28</w:t>
      </w:r>
      <w:r>
        <w:fldChar w:fldCharType="end"/>
      </w:r>
      <w:r>
        <w:t xml:space="preserve"> </w:t>
      </w:r>
      <w:r>
        <w:rPr>
          <w:rFonts w:hint="eastAsia"/>
        </w:rPr>
        <w:t>并行加载寄存器（1</w:t>
      </w:r>
      <w:r>
        <w:t>6</w:t>
      </w:r>
      <w:r>
        <w:rPr>
          <w:rFonts w:hint="eastAsia"/>
        </w:rPr>
        <w:t>位）封装电路图</w:t>
      </w:r>
    </w:p>
    <w:p w14:paraId="69802865" w14:textId="66B83500" w:rsidR="00963EC2" w:rsidRPr="00A15687" w:rsidRDefault="009A6011" w:rsidP="009A6011">
      <w:pPr>
        <w:pStyle w:val="a3"/>
        <w:ind w:firstLine="480"/>
        <w:rPr>
          <w:rFonts w:hint="eastAsia"/>
        </w:rPr>
      </w:pPr>
      <w:r>
        <w:rPr>
          <w:rFonts w:hint="eastAsia"/>
        </w:rPr>
        <w:t>（</w:t>
      </w:r>
      <w:r>
        <w:t>2</w:t>
      </w:r>
      <w:r>
        <w:rPr>
          <w:rFonts w:hint="eastAsia"/>
        </w:rPr>
        <w:t>）测试图</w:t>
      </w:r>
    </w:p>
    <w:p w14:paraId="3AE87F3E" w14:textId="77777777" w:rsidR="009A6011" w:rsidRDefault="009A6011" w:rsidP="009A6011">
      <w:pPr>
        <w:keepNext/>
        <w:widowControl/>
        <w:jc w:val="center"/>
      </w:pPr>
      <w:r w:rsidRPr="009A6011">
        <w:rPr>
          <w:rFonts w:ascii="宋体" w:hAnsi="宋体" w:cs="宋体"/>
          <w:kern w:val="0"/>
        </w:rPr>
        <w:fldChar w:fldCharType="begin"/>
      </w:r>
      <w:r w:rsidRPr="009A6011">
        <w:rPr>
          <w:rFonts w:ascii="宋体" w:hAnsi="宋体" w:cs="宋体"/>
          <w:kern w:val="0"/>
        </w:rPr>
        <w:instrText xml:space="preserve"> INCLUDEPICTURE "C:\\Users\\94069\\AppData\\Roaming\\Tencent\\Users\\940692727\\QQ\\WinTemp\\RichOle\\$5{@8[GMS%XI3X3$F[]BOII.png" \* MERGEFORMATINET </w:instrText>
      </w:r>
      <w:r w:rsidRPr="009A6011">
        <w:rPr>
          <w:rFonts w:ascii="宋体" w:hAnsi="宋体" w:cs="宋体"/>
          <w:kern w:val="0"/>
        </w:rPr>
        <w:fldChar w:fldCharType="separate"/>
      </w:r>
      <w:r w:rsidRPr="009A6011">
        <w:rPr>
          <w:rFonts w:ascii="宋体" w:hAnsi="宋体" w:cs="宋体"/>
          <w:kern w:val="0"/>
        </w:rPr>
        <w:pict w14:anchorId="2654E7A7">
          <v:shape id="_x0000_i1995" type="#_x0000_t75" alt="" style="width:368.5pt;height:105.2pt">
            <v:imagedata r:id="rId75" r:href="rId76"/>
          </v:shape>
        </w:pict>
      </w:r>
      <w:r w:rsidRPr="009A6011">
        <w:rPr>
          <w:rFonts w:ascii="宋体" w:hAnsi="宋体" w:cs="宋体"/>
          <w:kern w:val="0"/>
        </w:rPr>
        <w:fldChar w:fldCharType="end"/>
      </w:r>
    </w:p>
    <w:p w14:paraId="2247B914" w14:textId="34456C3A" w:rsidR="009A6011" w:rsidRDefault="009A6011" w:rsidP="009A6011">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29</w:t>
      </w:r>
      <w:r>
        <w:fldChar w:fldCharType="end"/>
      </w:r>
      <w:r>
        <w:t xml:space="preserve"> </w:t>
      </w:r>
      <w:r>
        <w:rPr>
          <w:rFonts w:hint="eastAsia"/>
        </w:rPr>
        <w:t>并行加载寄存器（1</w:t>
      </w:r>
      <w:r>
        <w:t>6</w:t>
      </w:r>
      <w:r>
        <w:rPr>
          <w:rFonts w:hint="eastAsia"/>
        </w:rPr>
        <w:t>位）测试图</w:t>
      </w:r>
    </w:p>
    <w:p w14:paraId="3176DB9C" w14:textId="77777777" w:rsidR="009A6011" w:rsidRDefault="009A6011" w:rsidP="009A6011">
      <w:pPr>
        <w:pStyle w:val="a3"/>
        <w:ind w:firstLine="480"/>
      </w:pPr>
      <w:r>
        <w:rPr>
          <w:rFonts w:hint="eastAsia"/>
        </w:rPr>
        <w:t>（</w:t>
      </w:r>
      <w:r>
        <w:t>3</w:t>
      </w:r>
      <w:r>
        <w:rPr>
          <w:rFonts w:hint="eastAsia"/>
        </w:rPr>
        <w:t>）测试分析</w:t>
      </w:r>
    </w:p>
    <w:p w14:paraId="4A64792C" w14:textId="457F26E7" w:rsidR="009A6011" w:rsidRPr="009A6011" w:rsidRDefault="009A6011" w:rsidP="009A6011">
      <w:pPr>
        <w:rPr>
          <w:rFonts w:hint="eastAsia"/>
        </w:rPr>
      </w:pPr>
      <w:r>
        <w:tab/>
      </w:r>
      <w:r>
        <w:rPr>
          <w:rFonts w:hint="eastAsia"/>
        </w:rPr>
        <w:t>1</w:t>
      </w:r>
      <w:r>
        <w:t>6</w:t>
      </w:r>
      <w:r>
        <w:rPr>
          <w:rFonts w:hint="eastAsia"/>
        </w:rPr>
        <w:t>位并行加载寄存器能够在时钟上升沿保存当前的</w:t>
      </w:r>
      <w:r>
        <w:rPr>
          <w:rFonts w:hint="eastAsia"/>
        </w:rPr>
        <w:t>1</w:t>
      </w:r>
      <w:r>
        <w:t>6</w:t>
      </w:r>
      <w:r>
        <w:rPr>
          <w:rFonts w:hint="eastAsia"/>
        </w:rPr>
        <w:t>位二进制信息，功能正常。</w:t>
      </w:r>
    </w:p>
    <w:p w14:paraId="5D7C4505" w14:textId="2FE1E62F" w:rsidR="00B1648B" w:rsidRPr="009F49F7" w:rsidRDefault="00B1648B" w:rsidP="00B1648B">
      <w:pPr>
        <w:pStyle w:val="a3"/>
        <w:ind w:firstLineChars="0" w:firstLine="0"/>
        <w:rPr>
          <w:b/>
          <w:color w:val="000000" w:themeColor="text1"/>
        </w:rPr>
      </w:pPr>
      <w:r w:rsidRPr="009F49F7">
        <w:rPr>
          <w:rFonts w:hint="eastAsia"/>
          <w:b/>
          <w:color w:val="000000" w:themeColor="text1"/>
        </w:rPr>
        <w:t>2</w:t>
      </w:r>
      <w:r w:rsidRPr="009F49F7">
        <w:rPr>
          <w:b/>
          <w:color w:val="000000" w:themeColor="text1"/>
        </w:rPr>
        <w:t>.2.</w:t>
      </w:r>
      <w:r>
        <w:rPr>
          <w:b/>
          <w:color w:val="000000" w:themeColor="text1"/>
        </w:rPr>
        <w:t>8</w:t>
      </w:r>
      <w:r w:rsidRPr="009F49F7">
        <w:rPr>
          <w:b/>
          <w:color w:val="000000" w:themeColor="text1"/>
        </w:rPr>
        <w:t xml:space="preserve"> </w:t>
      </w:r>
      <w:r w:rsidR="00BC5638">
        <w:rPr>
          <w:rFonts w:hint="eastAsia"/>
          <w:b/>
          <w:color w:val="000000" w:themeColor="text1"/>
        </w:rPr>
        <w:t>BCD</w:t>
      </w:r>
      <w:r w:rsidR="00BC5638">
        <w:rPr>
          <w:rFonts w:hint="eastAsia"/>
          <w:b/>
          <w:color w:val="000000" w:themeColor="text1"/>
        </w:rPr>
        <w:t>计数状态机</w:t>
      </w:r>
    </w:p>
    <w:p w14:paraId="0370BFDD" w14:textId="77777777" w:rsidR="00B1648B" w:rsidRDefault="00B1648B" w:rsidP="00B1648B">
      <w:pPr>
        <w:pStyle w:val="a3"/>
        <w:ind w:firstLine="480"/>
      </w:pPr>
      <w:r>
        <w:rPr>
          <w:rFonts w:hint="eastAsia"/>
        </w:rPr>
        <w:t>（</w:t>
      </w:r>
      <w:r>
        <w:t>1</w:t>
      </w:r>
      <w:r>
        <w:rPr>
          <w:rFonts w:hint="eastAsia"/>
        </w:rPr>
        <w:t>）电路图</w:t>
      </w:r>
    </w:p>
    <w:p w14:paraId="2994DFD1" w14:textId="77777777" w:rsidR="00E74AAA" w:rsidRDefault="00E74AAA" w:rsidP="00E74AAA">
      <w:pPr>
        <w:keepNext/>
        <w:widowControl/>
        <w:jc w:val="center"/>
      </w:pPr>
      <w:r w:rsidRPr="00E74AAA">
        <w:rPr>
          <w:rFonts w:ascii="宋体" w:hAnsi="宋体" w:cs="宋体"/>
          <w:kern w:val="0"/>
        </w:rPr>
        <w:lastRenderedPageBreak/>
        <w:fldChar w:fldCharType="begin"/>
      </w:r>
      <w:r w:rsidRPr="00E74AAA">
        <w:rPr>
          <w:rFonts w:ascii="宋体" w:hAnsi="宋体" w:cs="宋体"/>
          <w:kern w:val="0"/>
        </w:rPr>
        <w:instrText xml:space="preserve"> INCLUDEPICTURE "C:\\Users\\94069\\AppData\\Roaming\\Tencent\\Users\\940692727\\QQ\\WinTemp\\RichOle\\K_$R8Y$@BGOURUYX9E]5J(5.png" \* MERGEFORMATINET </w:instrText>
      </w:r>
      <w:r w:rsidRPr="00E74AAA">
        <w:rPr>
          <w:rFonts w:ascii="宋体" w:hAnsi="宋体" w:cs="宋体"/>
          <w:kern w:val="0"/>
        </w:rPr>
        <w:fldChar w:fldCharType="separate"/>
      </w:r>
      <w:r w:rsidRPr="00E74AAA">
        <w:rPr>
          <w:rFonts w:ascii="宋体" w:hAnsi="宋体" w:cs="宋体"/>
          <w:kern w:val="0"/>
        </w:rPr>
        <w:pict w14:anchorId="27DD84AB">
          <v:shape id="_x0000_i1996" type="#_x0000_t75" alt="" style="width:149.7pt;height:563.55pt">
            <v:imagedata r:id="rId77" r:href="rId78"/>
          </v:shape>
        </w:pict>
      </w:r>
      <w:r w:rsidRPr="00E74AAA">
        <w:rPr>
          <w:rFonts w:ascii="宋体" w:hAnsi="宋体" w:cs="宋体"/>
          <w:kern w:val="0"/>
        </w:rPr>
        <w:fldChar w:fldCharType="end"/>
      </w:r>
    </w:p>
    <w:p w14:paraId="78374B57" w14:textId="1DDF4DC4" w:rsidR="00E74AAA" w:rsidRDefault="00E74AAA" w:rsidP="00E74AAA">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30</w:t>
      </w:r>
      <w:r>
        <w:fldChar w:fldCharType="end"/>
      </w:r>
      <w:r>
        <w:t xml:space="preserve"> BCD</w:t>
      </w:r>
      <w:r>
        <w:rPr>
          <w:rFonts w:hint="eastAsia"/>
        </w:rPr>
        <w:t>计数状态机</w:t>
      </w:r>
      <w:r w:rsidR="00604E53">
        <w:rPr>
          <w:rFonts w:hint="eastAsia"/>
        </w:rPr>
        <w:t>内部结构电路图</w:t>
      </w:r>
    </w:p>
    <w:p w14:paraId="0FA8A676" w14:textId="77777777" w:rsidR="00604E53" w:rsidRDefault="00604E53" w:rsidP="00604E53">
      <w:pPr>
        <w:keepNext/>
        <w:widowControl/>
        <w:jc w:val="center"/>
      </w:pPr>
      <w:r w:rsidRPr="00604E53">
        <w:rPr>
          <w:rFonts w:ascii="宋体" w:hAnsi="宋体" w:cs="宋体"/>
          <w:kern w:val="0"/>
        </w:rPr>
        <w:lastRenderedPageBreak/>
        <w:fldChar w:fldCharType="begin"/>
      </w:r>
      <w:r w:rsidRPr="00604E53">
        <w:rPr>
          <w:rFonts w:ascii="宋体" w:hAnsi="宋体" w:cs="宋体"/>
          <w:kern w:val="0"/>
        </w:rPr>
        <w:instrText xml:space="preserve"> INCLUDEPICTURE "C:\\Users\\94069\\AppData\\Roaming\\Tencent\\Users\\940692727\\QQ\\WinTemp\\RichOle\\KO{UYJ]8DNEPJJQ75I~_597.png" \* MERGEFORMATINET </w:instrText>
      </w:r>
      <w:r w:rsidRPr="00604E53">
        <w:rPr>
          <w:rFonts w:ascii="宋体" w:hAnsi="宋体" w:cs="宋体"/>
          <w:kern w:val="0"/>
        </w:rPr>
        <w:fldChar w:fldCharType="separate"/>
      </w:r>
      <w:r w:rsidRPr="00604E53">
        <w:rPr>
          <w:rFonts w:ascii="宋体" w:hAnsi="宋体" w:cs="宋体"/>
          <w:kern w:val="0"/>
        </w:rPr>
        <w:pict w14:anchorId="65B0A650">
          <v:shape id="_x0000_i1997" type="#_x0000_t75" alt="" style="width:150.1pt;height:109.95pt">
            <v:imagedata r:id="rId79" r:href="rId80"/>
          </v:shape>
        </w:pict>
      </w:r>
      <w:r w:rsidRPr="00604E53">
        <w:rPr>
          <w:rFonts w:ascii="宋体" w:hAnsi="宋体" w:cs="宋体"/>
          <w:kern w:val="0"/>
        </w:rPr>
        <w:fldChar w:fldCharType="end"/>
      </w:r>
    </w:p>
    <w:p w14:paraId="44E948F1" w14:textId="4FFF3FF8" w:rsidR="00604E53" w:rsidRPr="00604E53" w:rsidRDefault="00604E53" w:rsidP="00604E53">
      <w:pPr>
        <w:pStyle w:val="ac"/>
        <w:spacing w:before="91" w:after="91"/>
        <w:rPr>
          <w:rFonts w:ascii="宋体" w:hAnsi="宋体" w:cs="宋体" w:hint="eastAsia"/>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31</w:t>
      </w:r>
      <w:r>
        <w:fldChar w:fldCharType="end"/>
      </w:r>
      <w:r>
        <w:t xml:space="preserve"> </w:t>
      </w:r>
      <w:r>
        <w:rPr>
          <w:rFonts w:hint="eastAsia"/>
        </w:rPr>
        <w:t>BCD计数状态机封装电路图</w:t>
      </w:r>
    </w:p>
    <w:p w14:paraId="0DC4391B" w14:textId="77777777" w:rsidR="00604E53" w:rsidRDefault="00604E53" w:rsidP="00604E53">
      <w:pPr>
        <w:pStyle w:val="a3"/>
        <w:ind w:firstLine="480"/>
      </w:pPr>
      <w:r>
        <w:rPr>
          <w:rFonts w:hint="eastAsia"/>
        </w:rPr>
        <w:t>（</w:t>
      </w:r>
      <w:r>
        <w:t>2</w:t>
      </w:r>
      <w:r>
        <w:rPr>
          <w:rFonts w:hint="eastAsia"/>
        </w:rPr>
        <w:t>）测试图</w:t>
      </w:r>
    </w:p>
    <w:p w14:paraId="222AA571" w14:textId="77777777" w:rsidR="00604E53" w:rsidRDefault="00604E53" w:rsidP="00604E53">
      <w:pPr>
        <w:keepNext/>
        <w:widowControl/>
        <w:jc w:val="center"/>
      </w:pPr>
      <w:r w:rsidRPr="00604E53">
        <w:rPr>
          <w:rFonts w:ascii="宋体" w:hAnsi="宋体" w:cs="宋体"/>
          <w:kern w:val="0"/>
        </w:rPr>
        <w:fldChar w:fldCharType="begin"/>
      </w:r>
      <w:r w:rsidRPr="00604E53">
        <w:rPr>
          <w:rFonts w:ascii="宋体" w:hAnsi="宋体" w:cs="宋体"/>
          <w:kern w:val="0"/>
        </w:rPr>
        <w:instrText xml:space="preserve"> INCLUDEPICTURE "C:\\Users\\94069\\AppData\\Roaming\\Tencent\\Users\\940692727\\QQ\\WinTemp\\RichOle\\G8}$PVTBB(62H@8%U8Z)IW3.png" \* MERGEFORMATINET </w:instrText>
      </w:r>
      <w:r w:rsidRPr="00604E53">
        <w:rPr>
          <w:rFonts w:ascii="宋体" w:hAnsi="宋体" w:cs="宋体"/>
          <w:kern w:val="0"/>
        </w:rPr>
        <w:fldChar w:fldCharType="separate"/>
      </w:r>
      <w:r w:rsidRPr="00604E53">
        <w:rPr>
          <w:rFonts w:ascii="宋体" w:hAnsi="宋体" w:cs="宋体"/>
          <w:kern w:val="0"/>
        </w:rPr>
        <w:pict w14:anchorId="138BD196">
          <v:shape id="_x0000_i1998" type="#_x0000_t75" alt="" style="width:210.6pt;height:113.2pt">
            <v:imagedata r:id="rId81" r:href="rId82"/>
          </v:shape>
        </w:pict>
      </w:r>
      <w:r w:rsidRPr="00604E53">
        <w:rPr>
          <w:rFonts w:ascii="宋体" w:hAnsi="宋体" w:cs="宋体"/>
          <w:kern w:val="0"/>
        </w:rPr>
        <w:fldChar w:fldCharType="end"/>
      </w:r>
    </w:p>
    <w:p w14:paraId="75F4126C" w14:textId="6E3BA7C2" w:rsidR="00604E53" w:rsidRPr="00604E53" w:rsidRDefault="00604E53" w:rsidP="00604E53">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32</w:t>
      </w:r>
      <w:r>
        <w:fldChar w:fldCharType="end"/>
      </w:r>
      <w:r>
        <w:t xml:space="preserve"> BCD</w:t>
      </w:r>
      <w:r>
        <w:rPr>
          <w:rFonts w:hint="eastAsia"/>
        </w:rPr>
        <w:t>计数状态机测试图</w:t>
      </w:r>
    </w:p>
    <w:p w14:paraId="620836BE" w14:textId="77777777" w:rsidR="00604E53" w:rsidRDefault="00604E53" w:rsidP="00604E53">
      <w:pPr>
        <w:pStyle w:val="a3"/>
        <w:ind w:firstLine="480"/>
      </w:pPr>
      <w:r>
        <w:rPr>
          <w:rFonts w:hint="eastAsia"/>
        </w:rPr>
        <w:t>（</w:t>
      </w:r>
      <w:r>
        <w:t>3</w:t>
      </w:r>
      <w:r>
        <w:rPr>
          <w:rFonts w:hint="eastAsia"/>
        </w:rPr>
        <w:t>）测试分析</w:t>
      </w:r>
    </w:p>
    <w:p w14:paraId="4AF1208B" w14:textId="4BE05103" w:rsidR="00604E53" w:rsidRPr="00E74AAA" w:rsidRDefault="00604E53" w:rsidP="00604E53">
      <w:pPr>
        <w:rPr>
          <w:rFonts w:hint="eastAsia"/>
        </w:rPr>
      </w:pPr>
      <w:r>
        <w:tab/>
      </w:r>
      <w:r>
        <w:rPr>
          <w:rFonts w:hint="eastAsia"/>
        </w:rPr>
        <w:t>经过测试，状态转换电路的功能与真值表相同，功能正确。</w:t>
      </w:r>
    </w:p>
    <w:p w14:paraId="5AF8FEA2" w14:textId="1C62D33B" w:rsidR="00A46387" w:rsidRPr="009F49F7" w:rsidRDefault="00A46387" w:rsidP="00A46387">
      <w:pPr>
        <w:pStyle w:val="a3"/>
        <w:ind w:firstLineChars="0" w:firstLine="0"/>
        <w:rPr>
          <w:b/>
          <w:color w:val="000000" w:themeColor="text1"/>
        </w:rPr>
      </w:pPr>
      <w:r w:rsidRPr="009F49F7">
        <w:rPr>
          <w:rFonts w:hint="eastAsia"/>
          <w:b/>
          <w:color w:val="000000" w:themeColor="text1"/>
        </w:rPr>
        <w:t>2</w:t>
      </w:r>
      <w:r w:rsidRPr="009F49F7">
        <w:rPr>
          <w:b/>
          <w:color w:val="000000" w:themeColor="text1"/>
        </w:rPr>
        <w:t>.2.</w:t>
      </w:r>
      <w:r>
        <w:rPr>
          <w:b/>
          <w:color w:val="000000" w:themeColor="text1"/>
        </w:rPr>
        <w:t>9</w:t>
      </w:r>
      <w:r w:rsidRPr="009F49F7">
        <w:rPr>
          <w:b/>
          <w:color w:val="000000" w:themeColor="text1"/>
        </w:rPr>
        <w:t xml:space="preserve"> </w:t>
      </w:r>
      <w:r>
        <w:rPr>
          <w:rFonts w:hint="eastAsia"/>
          <w:b/>
          <w:color w:val="000000" w:themeColor="text1"/>
        </w:rPr>
        <w:t>BCD</w:t>
      </w:r>
      <w:r>
        <w:rPr>
          <w:rFonts w:hint="eastAsia"/>
          <w:b/>
          <w:color w:val="000000" w:themeColor="text1"/>
        </w:rPr>
        <w:t>计数器输出函数</w:t>
      </w:r>
    </w:p>
    <w:p w14:paraId="1D4D69C4" w14:textId="77777777" w:rsidR="00A46387" w:rsidRDefault="00A46387" w:rsidP="00A46387">
      <w:pPr>
        <w:pStyle w:val="a3"/>
        <w:ind w:firstLine="480"/>
      </w:pPr>
      <w:r>
        <w:rPr>
          <w:rFonts w:hint="eastAsia"/>
        </w:rPr>
        <w:t>（</w:t>
      </w:r>
      <w:r>
        <w:t>1</w:t>
      </w:r>
      <w:r>
        <w:rPr>
          <w:rFonts w:hint="eastAsia"/>
        </w:rPr>
        <w:t>）电路图</w:t>
      </w:r>
    </w:p>
    <w:p w14:paraId="64ABB07D" w14:textId="77777777" w:rsidR="00A46387" w:rsidRDefault="00A46387" w:rsidP="00A46387">
      <w:pPr>
        <w:keepNext/>
        <w:widowControl/>
        <w:jc w:val="center"/>
      </w:pPr>
      <w:r w:rsidRPr="00A46387">
        <w:rPr>
          <w:rFonts w:ascii="宋体" w:hAnsi="宋体" w:cs="宋体"/>
          <w:kern w:val="0"/>
        </w:rPr>
        <w:fldChar w:fldCharType="begin"/>
      </w:r>
      <w:r w:rsidRPr="00A46387">
        <w:rPr>
          <w:rFonts w:ascii="宋体" w:hAnsi="宋体" w:cs="宋体"/>
          <w:kern w:val="0"/>
        </w:rPr>
        <w:instrText xml:space="preserve"> INCLUDEPICTURE "C:\\Users\\94069\\AppData\\Roaming\\Tencent\\Users\\940692727\\QQ\\WinTemp\\RichOle\\R}K[VB5LF]_[1}9U}5F(F[4.png" \* MERGEFORMATINET </w:instrText>
      </w:r>
      <w:r w:rsidRPr="00A46387">
        <w:rPr>
          <w:rFonts w:ascii="宋体" w:hAnsi="宋体" w:cs="宋体"/>
          <w:kern w:val="0"/>
        </w:rPr>
        <w:fldChar w:fldCharType="separate"/>
      </w:r>
      <w:r w:rsidRPr="00A46387">
        <w:rPr>
          <w:rFonts w:ascii="宋体" w:hAnsi="宋体" w:cs="宋体"/>
          <w:kern w:val="0"/>
        </w:rPr>
        <w:pict w14:anchorId="5FAB0C36">
          <v:shape id="_x0000_i1999" type="#_x0000_t75" alt="" style="width:312.75pt;height:173.65pt">
            <v:imagedata r:id="rId83" r:href="rId84"/>
          </v:shape>
        </w:pict>
      </w:r>
      <w:r w:rsidRPr="00A46387">
        <w:rPr>
          <w:rFonts w:ascii="宋体" w:hAnsi="宋体" w:cs="宋体"/>
          <w:kern w:val="0"/>
        </w:rPr>
        <w:fldChar w:fldCharType="end"/>
      </w:r>
    </w:p>
    <w:p w14:paraId="40004AAF" w14:textId="67C3ED6B" w:rsidR="00A46387" w:rsidRDefault="00A46387" w:rsidP="00A46387">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33</w:t>
      </w:r>
      <w:r>
        <w:fldChar w:fldCharType="end"/>
      </w:r>
      <w:r>
        <w:t xml:space="preserve"> </w:t>
      </w:r>
      <w:r>
        <w:rPr>
          <w:rFonts w:hint="eastAsia"/>
        </w:rPr>
        <w:t>BCD计数器输出函数内部结构电路图</w:t>
      </w:r>
    </w:p>
    <w:p w14:paraId="71BB62D5" w14:textId="77777777" w:rsidR="00A46387" w:rsidRDefault="00A46387" w:rsidP="00A46387">
      <w:pPr>
        <w:keepNext/>
        <w:widowControl/>
        <w:jc w:val="center"/>
      </w:pPr>
      <w:r w:rsidRPr="00A46387">
        <w:rPr>
          <w:rFonts w:ascii="宋体" w:hAnsi="宋体" w:cs="宋体"/>
          <w:kern w:val="0"/>
        </w:rPr>
        <w:lastRenderedPageBreak/>
        <w:fldChar w:fldCharType="begin"/>
      </w:r>
      <w:r w:rsidRPr="00A46387">
        <w:rPr>
          <w:rFonts w:ascii="宋体" w:hAnsi="宋体" w:cs="宋体"/>
          <w:kern w:val="0"/>
        </w:rPr>
        <w:instrText xml:space="preserve"> INCLUDEPICTURE "C:\\Users\\94069\\AppData\\Roaming\\Tencent\\Users\\940692727\\QQ\\WinTemp\\RichOle\\TR~LR[V$PZ1Z2EY4$5E}EQR.png" \* MERGEFORMATINET </w:instrText>
      </w:r>
      <w:r w:rsidRPr="00A46387">
        <w:rPr>
          <w:rFonts w:ascii="宋体" w:hAnsi="宋体" w:cs="宋体"/>
          <w:kern w:val="0"/>
        </w:rPr>
        <w:fldChar w:fldCharType="separate"/>
      </w:r>
      <w:r w:rsidRPr="00A46387">
        <w:rPr>
          <w:rFonts w:ascii="宋体" w:hAnsi="宋体" w:cs="宋体"/>
          <w:kern w:val="0"/>
        </w:rPr>
        <w:pict w14:anchorId="0CA243AA">
          <v:shape id="_x0000_i2000" type="#_x0000_t75" alt="" style="width:160.25pt;height:161.15pt">
            <v:imagedata r:id="rId85" r:href="rId86"/>
          </v:shape>
        </w:pict>
      </w:r>
      <w:r w:rsidRPr="00A46387">
        <w:rPr>
          <w:rFonts w:ascii="宋体" w:hAnsi="宋体" w:cs="宋体"/>
          <w:kern w:val="0"/>
        </w:rPr>
        <w:fldChar w:fldCharType="end"/>
      </w:r>
    </w:p>
    <w:p w14:paraId="480A88F4" w14:textId="45509223" w:rsidR="00A46387" w:rsidRDefault="00A46387" w:rsidP="00A46387">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34</w:t>
      </w:r>
      <w:r>
        <w:fldChar w:fldCharType="end"/>
      </w:r>
      <w:r>
        <w:t xml:space="preserve"> BC</w:t>
      </w:r>
      <w:r>
        <w:rPr>
          <w:rFonts w:hint="eastAsia"/>
        </w:rPr>
        <w:t>D计数器输出函数封装电路图</w:t>
      </w:r>
    </w:p>
    <w:p w14:paraId="4BC3D7AD" w14:textId="77777777" w:rsidR="00A46387" w:rsidRDefault="00A46387" w:rsidP="00A46387">
      <w:pPr>
        <w:pStyle w:val="a3"/>
        <w:ind w:firstLine="480"/>
      </w:pPr>
      <w:r>
        <w:rPr>
          <w:rFonts w:hint="eastAsia"/>
        </w:rPr>
        <w:t>（</w:t>
      </w:r>
      <w:r>
        <w:t>2</w:t>
      </w:r>
      <w:r>
        <w:rPr>
          <w:rFonts w:hint="eastAsia"/>
        </w:rPr>
        <w:t>）测试图</w:t>
      </w:r>
    </w:p>
    <w:p w14:paraId="2F0D294C" w14:textId="77777777" w:rsidR="00A46387" w:rsidRDefault="00A46387" w:rsidP="00A46387">
      <w:pPr>
        <w:keepNext/>
        <w:widowControl/>
        <w:jc w:val="center"/>
      </w:pPr>
      <w:r w:rsidRPr="00A46387">
        <w:rPr>
          <w:rFonts w:ascii="宋体" w:hAnsi="宋体" w:cs="宋体"/>
          <w:kern w:val="0"/>
        </w:rPr>
        <w:fldChar w:fldCharType="begin"/>
      </w:r>
      <w:r w:rsidRPr="00A46387">
        <w:rPr>
          <w:rFonts w:ascii="宋体" w:hAnsi="宋体" w:cs="宋体"/>
          <w:kern w:val="0"/>
        </w:rPr>
        <w:instrText xml:space="preserve"> INCLUDEPICTURE "C:\\Users\\94069\\AppData\\Roaming\\Tencent\\Users\\940692727\\QQ\\WinTemp\\RichOle\\77J_V(5$FUL9ZU846JL8KC3.png" \* MERGEFORMATINET </w:instrText>
      </w:r>
      <w:r w:rsidRPr="00A46387">
        <w:rPr>
          <w:rFonts w:ascii="宋体" w:hAnsi="宋体" w:cs="宋体"/>
          <w:kern w:val="0"/>
        </w:rPr>
        <w:fldChar w:fldCharType="separate"/>
      </w:r>
      <w:r w:rsidRPr="00A46387">
        <w:rPr>
          <w:rFonts w:ascii="宋体" w:hAnsi="宋体" w:cs="宋体"/>
          <w:kern w:val="0"/>
        </w:rPr>
        <w:pict w14:anchorId="78782D94">
          <v:shape id="_x0000_i2001" type="#_x0000_t75" alt="" style="width:179.7pt;height:153.15pt">
            <v:imagedata r:id="rId87" r:href="rId88"/>
          </v:shape>
        </w:pict>
      </w:r>
      <w:r w:rsidRPr="00A46387">
        <w:rPr>
          <w:rFonts w:ascii="宋体" w:hAnsi="宋体" w:cs="宋体"/>
          <w:kern w:val="0"/>
        </w:rPr>
        <w:fldChar w:fldCharType="end"/>
      </w:r>
    </w:p>
    <w:p w14:paraId="35797835" w14:textId="6BE834CC" w:rsidR="00A46387" w:rsidRPr="00A46387" w:rsidRDefault="00A46387" w:rsidP="00A46387">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35</w:t>
      </w:r>
      <w:r>
        <w:fldChar w:fldCharType="end"/>
      </w:r>
      <w:r>
        <w:t xml:space="preserve"> BCD</w:t>
      </w:r>
      <w:r>
        <w:rPr>
          <w:rFonts w:hint="eastAsia"/>
        </w:rPr>
        <w:t>计数器输出函数封装电路图</w:t>
      </w:r>
    </w:p>
    <w:p w14:paraId="4B43AB5E" w14:textId="77777777" w:rsidR="003004EF" w:rsidRDefault="003004EF" w:rsidP="003004EF">
      <w:pPr>
        <w:pStyle w:val="a3"/>
        <w:ind w:firstLine="480"/>
      </w:pPr>
      <w:r>
        <w:rPr>
          <w:rFonts w:hint="eastAsia"/>
        </w:rPr>
        <w:t>（</w:t>
      </w:r>
      <w:r>
        <w:t>3</w:t>
      </w:r>
      <w:r>
        <w:rPr>
          <w:rFonts w:hint="eastAsia"/>
        </w:rPr>
        <w:t>）测试分析</w:t>
      </w:r>
    </w:p>
    <w:p w14:paraId="2EA029D3" w14:textId="15B23A4E" w:rsidR="00A46387" w:rsidRPr="00A46387" w:rsidRDefault="003004EF" w:rsidP="00A46387">
      <w:pPr>
        <w:rPr>
          <w:rFonts w:hint="eastAsia"/>
        </w:rPr>
      </w:pPr>
      <w:r>
        <w:tab/>
      </w:r>
      <w:r>
        <w:rPr>
          <w:rFonts w:hint="eastAsia"/>
        </w:rPr>
        <w:t>BCD</w:t>
      </w:r>
      <w:r>
        <w:rPr>
          <w:rFonts w:hint="eastAsia"/>
        </w:rPr>
        <w:t>计数器输出仅在输入</w:t>
      </w:r>
      <w:r>
        <w:rPr>
          <w:rFonts w:hint="eastAsia"/>
        </w:rPr>
        <w:t>9</w:t>
      </w:r>
      <w:r>
        <w:rPr>
          <w:rFonts w:hint="eastAsia"/>
        </w:rPr>
        <w:t>的时候输出</w:t>
      </w:r>
      <w:r>
        <w:rPr>
          <w:rFonts w:hint="eastAsia"/>
        </w:rPr>
        <w:t>1</w:t>
      </w:r>
      <w:r>
        <w:rPr>
          <w:rFonts w:hint="eastAsia"/>
        </w:rPr>
        <w:t>，其他时候输出</w:t>
      </w:r>
      <w:r>
        <w:rPr>
          <w:rFonts w:hint="eastAsia"/>
        </w:rPr>
        <w:t>0</w:t>
      </w:r>
      <w:r>
        <w:rPr>
          <w:rFonts w:hint="eastAsia"/>
        </w:rPr>
        <w:t>，功能正常。</w:t>
      </w:r>
    </w:p>
    <w:p w14:paraId="7BC28DD5" w14:textId="6345B009" w:rsidR="004E14FB" w:rsidRPr="009F49F7" w:rsidRDefault="004E14FB" w:rsidP="004E14FB">
      <w:pPr>
        <w:pStyle w:val="a3"/>
        <w:ind w:firstLineChars="0" w:firstLine="0"/>
        <w:rPr>
          <w:b/>
          <w:color w:val="000000" w:themeColor="text1"/>
        </w:rPr>
      </w:pPr>
      <w:r w:rsidRPr="009F49F7">
        <w:rPr>
          <w:rFonts w:hint="eastAsia"/>
          <w:b/>
          <w:color w:val="000000" w:themeColor="text1"/>
        </w:rPr>
        <w:t>2</w:t>
      </w:r>
      <w:r w:rsidRPr="009F49F7">
        <w:rPr>
          <w:b/>
          <w:color w:val="000000" w:themeColor="text1"/>
        </w:rPr>
        <w:t xml:space="preserve">.2.10 </w:t>
      </w:r>
      <w:r>
        <w:rPr>
          <w:rFonts w:hint="eastAsia"/>
          <w:b/>
          <w:color w:val="000000" w:themeColor="text1"/>
        </w:rPr>
        <w:t>BCD</w:t>
      </w:r>
      <w:r>
        <w:rPr>
          <w:rFonts w:hint="eastAsia"/>
          <w:b/>
          <w:color w:val="000000" w:themeColor="text1"/>
        </w:rPr>
        <w:t>计数器（</w:t>
      </w:r>
      <w:r>
        <w:rPr>
          <w:rFonts w:hint="eastAsia"/>
          <w:b/>
          <w:color w:val="000000" w:themeColor="text1"/>
        </w:rPr>
        <w:t>1</w:t>
      </w:r>
      <w:r>
        <w:rPr>
          <w:rFonts w:hint="eastAsia"/>
          <w:b/>
          <w:color w:val="000000" w:themeColor="text1"/>
        </w:rPr>
        <w:t>位十进制）</w:t>
      </w:r>
    </w:p>
    <w:p w14:paraId="71C80FD3" w14:textId="77777777" w:rsidR="004E14FB" w:rsidRDefault="004E14FB" w:rsidP="004E14FB">
      <w:pPr>
        <w:pStyle w:val="a3"/>
        <w:ind w:firstLine="480"/>
      </w:pPr>
      <w:r>
        <w:rPr>
          <w:rFonts w:hint="eastAsia"/>
        </w:rPr>
        <w:t>（</w:t>
      </w:r>
      <w:r>
        <w:t>1</w:t>
      </w:r>
      <w:r>
        <w:rPr>
          <w:rFonts w:hint="eastAsia"/>
        </w:rPr>
        <w:t>）电路图</w:t>
      </w:r>
    </w:p>
    <w:p w14:paraId="4ABF4C90" w14:textId="77777777" w:rsidR="004E14FB" w:rsidRDefault="004E14FB" w:rsidP="004E14FB">
      <w:pPr>
        <w:keepNext/>
        <w:widowControl/>
        <w:jc w:val="center"/>
      </w:pPr>
      <w:r w:rsidRPr="004E14FB">
        <w:rPr>
          <w:rFonts w:ascii="宋体" w:hAnsi="宋体" w:cs="宋体"/>
          <w:kern w:val="0"/>
        </w:rPr>
        <w:lastRenderedPageBreak/>
        <w:fldChar w:fldCharType="begin"/>
      </w:r>
      <w:r w:rsidRPr="004E14FB">
        <w:rPr>
          <w:rFonts w:ascii="宋体" w:hAnsi="宋体" w:cs="宋体"/>
          <w:kern w:val="0"/>
        </w:rPr>
        <w:instrText xml:space="preserve"> INCLUDEPICTURE "C:\\Users\\94069\\AppData\\Roaming\\Tencent\\Users\\940692727\\QQ\\WinTemp\\RichOle\\[H]GA`Z0]4XTAMU5L4Q`_DL.png" \* MERGEFORMATINET </w:instrText>
      </w:r>
      <w:r w:rsidRPr="004E14FB">
        <w:rPr>
          <w:rFonts w:ascii="宋体" w:hAnsi="宋体" w:cs="宋体"/>
          <w:kern w:val="0"/>
        </w:rPr>
        <w:fldChar w:fldCharType="separate"/>
      </w:r>
      <w:r w:rsidRPr="004E14FB">
        <w:rPr>
          <w:rFonts w:ascii="宋体" w:hAnsi="宋体" w:cs="宋体"/>
          <w:kern w:val="0"/>
        </w:rPr>
        <w:pict w14:anchorId="0FF2D2D0">
          <v:shape id="_x0000_i2002" type="#_x0000_t75" alt="" style="width:328.95pt;height:229.6pt">
            <v:imagedata r:id="rId89" r:href="rId90"/>
          </v:shape>
        </w:pict>
      </w:r>
      <w:r w:rsidRPr="004E14FB">
        <w:rPr>
          <w:rFonts w:ascii="宋体" w:hAnsi="宋体" w:cs="宋体"/>
          <w:kern w:val="0"/>
        </w:rPr>
        <w:fldChar w:fldCharType="end"/>
      </w:r>
    </w:p>
    <w:p w14:paraId="718E340D" w14:textId="32F53DE7" w:rsidR="004E14FB" w:rsidRPr="004E14FB" w:rsidRDefault="004E14FB" w:rsidP="004E14FB">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36</w:t>
      </w:r>
      <w:r>
        <w:fldChar w:fldCharType="end"/>
      </w:r>
      <w:r>
        <w:t xml:space="preserve"> </w:t>
      </w:r>
      <w:r>
        <w:rPr>
          <w:rFonts w:hint="eastAsia"/>
        </w:rPr>
        <w:t>BCD计数器（1位十进制）内部结构电路图</w:t>
      </w:r>
    </w:p>
    <w:p w14:paraId="11BAA6F0" w14:textId="77777777" w:rsidR="004211B9" w:rsidRDefault="004211B9" w:rsidP="004211B9">
      <w:pPr>
        <w:keepNext/>
        <w:widowControl/>
        <w:jc w:val="center"/>
      </w:pPr>
      <w:r w:rsidRPr="004211B9">
        <w:rPr>
          <w:rFonts w:ascii="宋体" w:hAnsi="宋体" w:cs="宋体"/>
          <w:kern w:val="0"/>
        </w:rPr>
        <w:fldChar w:fldCharType="begin"/>
      </w:r>
      <w:r w:rsidRPr="004211B9">
        <w:rPr>
          <w:rFonts w:ascii="宋体" w:hAnsi="宋体" w:cs="宋体"/>
          <w:kern w:val="0"/>
        </w:rPr>
        <w:instrText xml:space="preserve"> INCLUDEPICTURE "C:\\Users\\94069\\AppData\\Roaming\\Tencent\\Users\\940692727\\QQ\\WinTemp\\RichOle\\F6(SFTOMJ9~C5}0(_[TVXQ9.png" \* MERGEFORMATINET </w:instrText>
      </w:r>
      <w:r w:rsidRPr="004211B9">
        <w:rPr>
          <w:rFonts w:ascii="宋体" w:hAnsi="宋体" w:cs="宋体"/>
          <w:kern w:val="0"/>
        </w:rPr>
        <w:fldChar w:fldCharType="separate"/>
      </w:r>
      <w:r w:rsidRPr="004211B9">
        <w:rPr>
          <w:rFonts w:ascii="宋体" w:hAnsi="宋体" w:cs="宋体"/>
          <w:kern w:val="0"/>
        </w:rPr>
        <w:pict w14:anchorId="0ED6562A">
          <v:shape id="_x0000_i2003" type="#_x0000_t75" alt="" style="width:199.6pt;height:122.9pt">
            <v:imagedata r:id="rId91" r:href="rId92"/>
          </v:shape>
        </w:pict>
      </w:r>
      <w:r w:rsidRPr="004211B9">
        <w:rPr>
          <w:rFonts w:ascii="宋体" w:hAnsi="宋体" w:cs="宋体"/>
          <w:kern w:val="0"/>
        </w:rPr>
        <w:fldChar w:fldCharType="end"/>
      </w:r>
    </w:p>
    <w:p w14:paraId="4FB438E9" w14:textId="15FF970B" w:rsidR="004211B9" w:rsidRDefault="004211B9" w:rsidP="004211B9">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37</w:t>
      </w:r>
      <w:r>
        <w:fldChar w:fldCharType="end"/>
      </w:r>
      <w:r>
        <w:t xml:space="preserve"> </w:t>
      </w:r>
      <w:r>
        <w:rPr>
          <w:rFonts w:hint="eastAsia"/>
        </w:rPr>
        <w:t>BCD计数器（1位十进制）封装电路图</w:t>
      </w:r>
    </w:p>
    <w:p w14:paraId="560C3491" w14:textId="77777777" w:rsidR="004211B9" w:rsidRDefault="004211B9" w:rsidP="004211B9">
      <w:pPr>
        <w:pStyle w:val="a3"/>
        <w:ind w:firstLine="480"/>
      </w:pPr>
      <w:r>
        <w:rPr>
          <w:rFonts w:hint="eastAsia"/>
        </w:rPr>
        <w:t>（</w:t>
      </w:r>
      <w:r>
        <w:t>2</w:t>
      </w:r>
      <w:r>
        <w:rPr>
          <w:rFonts w:hint="eastAsia"/>
        </w:rPr>
        <w:t>）测试图</w:t>
      </w:r>
    </w:p>
    <w:p w14:paraId="57681912" w14:textId="77777777" w:rsidR="004211B9" w:rsidRDefault="004211B9" w:rsidP="004211B9">
      <w:pPr>
        <w:keepNext/>
        <w:widowControl/>
        <w:jc w:val="center"/>
      </w:pPr>
      <w:r w:rsidRPr="004211B9">
        <w:rPr>
          <w:rFonts w:ascii="宋体" w:hAnsi="宋体" w:cs="宋体"/>
          <w:kern w:val="0"/>
        </w:rPr>
        <w:fldChar w:fldCharType="begin"/>
      </w:r>
      <w:r w:rsidRPr="004211B9">
        <w:rPr>
          <w:rFonts w:ascii="宋体" w:hAnsi="宋体" w:cs="宋体"/>
          <w:kern w:val="0"/>
        </w:rPr>
        <w:instrText xml:space="preserve"> INCLUDEPICTURE "C:\\Users\\94069\\AppData\\Roaming\\Tencent\\Users\\940692727\\QQ\\WinTemp\\RichOle\\NYLPXV~FF0)2TB5TU4VIH%K.png" \* MERGEFORMATINET </w:instrText>
      </w:r>
      <w:r w:rsidRPr="004211B9">
        <w:rPr>
          <w:rFonts w:ascii="宋体" w:hAnsi="宋体" w:cs="宋体"/>
          <w:kern w:val="0"/>
        </w:rPr>
        <w:fldChar w:fldCharType="separate"/>
      </w:r>
      <w:r w:rsidRPr="004211B9">
        <w:rPr>
          <w:rFonts w:ascii="宋体" w:hAnsi="宋体" w:cs="宋体"/>
          <w:kern w:val="0"/>
        </w:rPr>
        <w:pict w14:anchorId="5870BE36">
          <v:shape id="_x0000_i2004" type="#_x0000_t75" alt="" style="width:385.8pt;height:119.25pt">
            <v:imagedata r:id="rId93" r:href="rId94"/>
          </v:shape>
        </w:pict>
      </w:r>
      <w:r w:rsidRPr="004211B9">
        <w:rPr>
          <w:rFonts w:ascii="宋体" w:hAnsi="宋体" w:cs="宋体"/>
          <w:kern w:val="0"/>
        </w:rPr>
        <w:fldChar w:fldCharType="end"/>
      </w:r>
    </w:p>
    <w:p w14:paraId="783DFCC6" w14:textId="3FBECC0E" w:rsidR="004211B9" w:rsidRDefault="004211B9" w:rsidP="004211B9">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38</w:t>
      </w:r>
      <w:r>
        <w:fldChar w:fldCharType="end"/>
      </w:r>
      <w:r>
        <w:t xml:space="preserve"> BCD</w:t>
      </w:r>
      <w:r>
        <w:rPr>
          <w:rFonts w:hint="eastAsia"/>
        </w:rPr>
        <w:t>计数器（1位十进制）测试图</w:t>
      </w:r>
    </w:p>
    <w:p w14:paraId="006F276A" w14:textId="77777777" w:rsidR="004211B9" w:rsidRDefault="004211B9" w:rsidP="004211B9">
      <w:pPr>
        <w:pStyle w:val="a3"/>
        <w:ind w:firstLine="480"/>
      </w:pPr>
      <w:r>
        <w:rPr>
          <w:rFonts w:hint="eastAsia"/>
        </w:rPr>
        <w:t>（</w:t>
      </w:r>
      <w:r>
        <w:t>3</w:t>
      </w:r>
      <w:r>
        <w:rPr>
          <w:rFonts w:hint="eastAsia"/>
        </w:rPr>
        <w:t>）测试分析</w:t>
      </w:r>
    </w:p>
    <w:p w14:paraId="28AC9BA3" w14:textId="317C91C6" w:rsidR="004211B9" w:rsidRPr="004211B9" w:rsidRDefault="004211B9" w:rsidP="004211B9">
      <w:pPr>
        <w:rPr>
          <w:rFonts w:hint="eastAsia"/>
        </w:rPr>
      </w:pPr>
      <w:r>
        <w:tab/>
      </w:r>
      <w:r>
        <w:rPr>
          <w:rFonts w:hint="eastAsia"/>
        </w:rPr>
        <w:t>BCD</w:t>
      </w:r>
      <w:r>
        <w:rPr>
          <w:rFonts w:hint="eastAsia"/>
        </w:rPr>
        <w:t>计数器的状态转移与真值表相同，仅在状态为</w:t>
      </w:r>
      <w:r>
        <w:rPr>
          <w:rFonts w:hint="eastAsia"/>
        </w:rPr>
        <w:t>9</w:t>
      </w:r>
      <w:r>
        <w:rPr>
          <w:rFonts w:hint="eastAsia"/>
        </w:rPr>
        <w:t>时进位输出</w:t>
      </w:r>
      <w:r>
        <w:rPr>
          <w:rFonts w:hint="eastAsia"/>
        </w:rPr>
        <w:t>1</w:t>
      </w:r>
      <w:r>
        <w:rPr>
          <w:rFonts w:hint="eastAsia"/>
        </w:rPr>
        <w:t>，功能正确。</w:t>
      </w:r>
    </w:p>
    <w:p w14:paraId="34C551C0" w14:textId="707BF50B" w:rsidR="009211C9" w:rsidRPr="009F49F7" w:rsidRDefault="009211C9" w:rsidP="009211C9">
      <w:pPr>
        <w:pStyle w:val="a3"/>
        <w:ind w:firstLineChars="0" w:firstLine="0"/>
        <w:rPr>
          <w:b/>
          <w:color w:val="000000" w:themeColor="text1"/>
        </w:rPr>
      </w:pPr>
      <w:r w:rsidRPr="009F49F7">
        <w:rPr>
          <w:rFonts w:hint="eastAsia"/>
          <w:b/>
          <w:color w:val="000000" w:themeColor="text1"/>
        </w:rPr>
        <w:lastRenderedPageBreak/>
        <w:t>2</w:t>
      </w:r>
      <w:r w:rsidRPr="009F49F7">
        <w:rPr>
          <w:b/>
          <w:color w:val="000000" w:themeColor="text1"/>
        </w:rPr>
        <w:t>.2.1</w:t>
      </w:r>
      <w:r>
        <w:rPr>
          <w:b/>
          <w:color w:val="000000" w:themeColor="text1"/>
        </w:rPr>
        <w:t>1</w:t>
      </w:r>
      <w:r w:rsidRPr="009F49F7">
        <w:rPr>
          <w:b/>
          <w:color w:val="000000" w:themeColor="text1"/>
        </w:rPr>
        <w:t xml:space="preserve"> </w:t>
      </w:r>
      <w:r>
        <w:rPr>
          <w:rFonts w:hint="eastAsia"/>
          <w:b/>
          <w:color w:val="000000" w:themeColor="text1"/>
        </w:rPr>
        <w:t>码表计数器（</w:t>
      </w:r>
      <w:r>
        <w:rPr>
          <w:rFonts w:hint="eastAsia"/>
          <w:b/>
          <w:color w:val="000000" w:themeColor="text1"/>
        </w:rPr>
        <w:t>4</w:t>
      </w:r>
      <w:r>
        <w:rPr>
          <w:rFonts w:hint="eastAsia"/>
          <w:b/>
          <w:color w:val="000000" w:themeColor="text1"/>
        </w:rPr>
        <w:t>位十进制）</w:t>
      </w:r>
    </w:p>
    <w:p w14:paraId="10DDEF85" w14:textId="77777777" w:rsidR="009211C9" w:rsidRDefault="009211C9" w:rsidP="009211C9">
      <w:pPr>
        <w:pStyle w:val="a3"/>
        <w:ind w:firstLine="480"/>
      </w:pPr>
      <w:r>
        <w:rPr>
          <w:rFonts w:hint="eastAsia"/>
        </w:rPr>
        <w:t>（</w:t>
      </w:r>
      <w:r>
        <w:t>1</w:t>
      </w:r>
      <w:r>
        <w:rPr>
          <w:rFonts w:hint="eastAsia"/>
        </w:rPr>
        <w:t>）电路图</w:t>
      </w:r>
    </w:p>
    <w:p w14:paraId="5FCBA2DB" w14:textId="77777777" w:rsidR="009211C9" w:rsidRDefault="009211C9" w:rsidP="009211C9">
      <w:pPr>
        <w:keepNext/>
        <w:widowControl/>
        <w:jc w:val="center"/>
      </w:pPr>
      <w:r w:rsidRPr="009211C9">
        <w:rPr>
          <w:rFonts w:ascii="宋体" w:hAnsi="宋体" w:cs="宋体"/>
          <w:kern w:val="0"/>
        </w:rPr>
        <w:fldChar w:fldCharType="begin"/>
      </w:r>
      <w:r w:rsidRPr="009211C9">
        <w:rPr>
          <w:rFonts w:ascii="宋体" w:hAnsi="宋体" w:cs="宋体"/>
          <w:kern w:val="0"/>
        </w:rPr>
        <w:instrText xml:space="preserve"> INCLUDEPICTURE "C:\\Users\\94069\\AppData\\Roaming\\Tencent\\Users\\940692727\\QQ\\WinTemp\\RichOle\\~@897T71]F1[$]II4@KC~NH.png" \* MERGEFORMATINET </w:instrText>
      </w:r>
      <w:r w:rsidRPr="009211C9">
        <w:rPr>
          <w:rFonts w:ascii="宋体" w:hAnsi="宋体" w:cs="宋体"/>
          <w:kern w:val="0"/>
        </w:rPr>
        <w:fldChar w:fldCharType="separate"/>
      </w:r>
      <w:r w:rsidRPr="009211C9">
        <w:rPr>
          <w:rFonts w:ascii="宋体" w:hAnsi="宋体" w:cs="宋体"/>
          <w:kern w:val="0"/>
        </w:rPr>
        <w:pict w14:anchorId="3947193D">
          <v:shape id="_x0000_i2005" type="#_x0000_t75" alt="" style="width:333.05pt;height:274.75pt">
            <v:imagedata r:id="rId95" r:href="rId96"/>
          </v:shape>
        </w:pict>
      </w:r>
      <w:r w:rsidRPr="009211C9">
        <w:rPr>
          <w:rFonts w:ascii="宋体" w:hAnsi="宋体" w:cs="宋体"/>
          <w:kern w:val="0"/>
        </w:rPr>
        <w:fldChar w:fldCharType="end"/>
      </w:r>
    </w:p>
    <w:p w14:paraId="77A00CB4" w14:textId="3F22CEAC" w:rsidR="009211C9" w:rsidRPr="009211C9" w:rsidRDefault="009211C9" w:rsidP="009211C9">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39</w:t>
      </w:r>
      <w:r>
        <w:fldChar w:fldCharType="end"/>
      </w:r>
      <w:r>
        <w:t xml:space="preserve"> </w:t>
      </w:r>
      <w:r>
        <w:rPr>
          <w:rFonts w:hint="eastAsia"/>
        </w:rPr>
        <w:t>码表计数器（4位十进制）</w:t>
      </w:r>
      <w:r w:rsidR="0080098E">
        <w:rPr>
          <w:rFonts w:hint="eastAsia"/>
        </w:rPr>
        <w:t>内部结构电路图</w:t>
      </w:r>
    </w:p>
    <w:p w14:paraId="675F4017" w14:textId="77777777" w:rsidR="007B3B4E" w:rsidRDefault="007B3B4E" w:rsidP="007B3B4E">
      <w:pPr>
        <w:keepNext/>
        <w:widowControl/>
        <w:jc w:val="center"/>
      </w:pPr>
      <w:r w:rsidRPr="007B3B4E">
        <w:rPr>
          <w:rFonts w:ascii="宋体" w:hAnsi="宋体" w:cs="宋体"/>
          <w:kern w:val="0"/>
        </w:rPr>
        <w:fldChar w:fldCharType="begin"/>
      </w:r>
      <w:r w:rsidRPr="007B3B4E">
        <w:rPr>
          <w:rFonts w:ascii="宋体" w:hAnsi="宋体" w:cs="宋体"/>
          <w:kern w:val="0"/>
        </w:rPr>
        <w:instrText xml:space="preserve"> INCLUDEPICTURE "C:\\Users\\94069\\AppData\\Roaming\\Tencent\\Users\\940692727\\QQ\\WinTemp\\RichOle\\GWHQCGC]JE9URJ%(~TXYH13.png" \* MERGEFORMATINET </w:instrText>
      </w:r>
      <w:r w:rsidRPr="007B3B4E">
        <w:rPr>
          <w:rFonts w:ascii="宋体" w:hAnsi="宋体" w:cs="宋体"/>
          <w:kern w:val="0"/>
        </w:rPr>
        <w:fldChar w:fldCharType="separate"/>
      </w:r>
      <w:r w:rsidRPr="007B3B4E">
        <w:rPr>
          <w:rFonts w:ascii="宋体" w:hAnsi="宋体" w:cs="宋体"/>
          <w:kern w:val="0"/>
        </w:rPr>
        <w:pict w14:anchorId="5AFC9FF5">
          <v:shape id="_x0000_i2006" type="#_x0000_t75" alt="" style="width:206.7pt;height:127pt">
            <v:imagedata r:id="rId97" r:href="rId98"/>
          </v:shape>
        </w:pict>
      </w:r>
      <w:r w:rsidRPr="007B3B4E">
        <w:rPr>
          <w:rFonts w:ascii="宋体" w:hAnsi="宋体" w:cs="宋体"/>
          <w:kern w:val="0"/>
        </w:rPr>
        <w:fldChar w:fldCharType="end"/>
      </w:r>
    </w:p>
    <w:p w14:paraId="28915A83" w14:textId="038B9D8C" w:rsidR="007B3B4E" w:rsidRPr="007B3B4E" w:rsidRDefault="007B3B4E" w:rsidP="007B3B4E">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40</w:t>
      </w:r>
      <w:r>
        <w:fldChar w:fldCharType="end"/>
      </w:r>
      <w:r>
        <w:t xml:space="preserve"> </w:t>
      </w:r>
      <w:r>
        <w:rPr>
          <w:rFonts w:hint="eastAsia"/>
        </w:rPr>
        <w:t>码表计数器（4位十进制）封装电路图</w:t>
      </w:r>
    </w:p>
    <w:p w14:paraId="5B304B17" w14:textId="77777777" w:rsidR="004F60E8" w:rsidRDefault="004F60E8" w:rsidP="004F60E8">
      <w:pPr>
        <w:pStyle w:val="a3"/>
        <w:ind w:firstLine="480"/>
      </w:pPr>
      <w:r>
        <w:rPr>
          <w:rFonts w:hint="eastAsia"/>
        </w:rPr>
        <w:t>（</w:t>
      </w:r>
      <w:r>
        <w:t>2</w:t>
      </w:r>
      <w:r>
        <w:rPr>
          <w:rFonts w:hint="eastAsia"/>
        </w:rPr>
        <w:t>）测试图</w:t>
      </w:r>
    </w:p>
    <w:p w14:paraId="069EDE2A" w14:textId="77777777" w:rsidR="004F60E8" w:rsidRDefault="004F60E8" w:rsidP="004F60E8">
      <w:pPr>
        <w:keepNext/>
        <w:widowControl/>
        <w:jc w:val="center"/>
      </w:pPr>
      <w:r w:rsidRPr="004F60E8">
        <w:rPr>
          <w:rFonts w:ascii="宋体" w:hAnsi="宋体" w:cs="宋体"/>
          <w:kern w:val="0"/>
        </w:rPr>
        <w:lastRenderedPageBreak/>
        <w:fldChar w:fldCharType="begin"/>
      </w:r>
      <w:r w:rsidRPr="004F60E8">
        <w:rPr>
          <w:rFonts w:ascii="宋体" w:hAnsi="宋体" w:cs="宋体"/>
          <w:kern w:val="0"/>
        </w:rPr>
        <w:instrText xml:space="preserve"> INCLUDEPICTURE "C:\\Users\\94069\\AppData\\Roaming\\Tencent\\Users\\940692727\\QQ\\WinTemp\\RichOle\\})LH$UBJY6M5WVN7C1Y`TF0.png" \* MERGEFORMATINET </w:instrText>
      </w:r>
      <w:r w:rsidRPr="004F60E8">
        <w:rPr>
          <w:rFonts w:ascii="宋体" w:hAnsi="宋体" w:cs="宋体"/>
          <w:kern w:val="0"/>
        </w:rPr>
        <w:fldChar w:fldCharType="separate"/>
      </w:r>
      <w:r w:rsidRPr="004F60E8">
        <w:rPr>
          <w:rFonts w:ascii="宋体" w:hAnsi="宋体" w:cs="宋体"/>
          <w:kern w:val="0"/>
        </w:rPr>
        <w:pict w14:anchorId="0465AE7B">
          <v:shape id="_x0000_i2007" type="#_x0000_t75" alt="" style="width:243.45pt;height:193.1pt">
            <v:imagedata r:id="rId99" r:href="rId100"/>
          </v:shape>
        </w:pict>
      </w:r>
      <w:r w:rsidRPr="004F60E8">
        <w:rPr>
          <w:rFonts w:ascii="宋体" w:hAnsi="宋体" w:cs="宋体"/>
          <w:kern w:val="0"/>
        </w:rPr>
        <w:fldChar w:fldCharType="end"/>
      </w:r>
    </w:p>
    <w:p w14:paraId="4BE352FD" w14:textId="6F119571" w:rsidR="004F60E8" w:rsidRPr="004F60E8" w:rsidRDefault="004F60E8" w:rsidP="004F60E8">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41</w:t>
      </w:r>
      <w:r>
        <w:fldChar w:fldCharType="end"/>
      </w:r>
      <w:r>
        <w:t xml:space="preserve"> </w:t>
      </w:r>
      <w:r>
        <w:rPr>
          <w:rFonts w:hint="eastAsia"/>
        </w:rPr>
        <w:t>码表计数器（4位十进制）测试图</w:t>
      </w:r>
    </w:p>
    <w:p w14:paraId="5EF540AC" w14:textId="77777777" w:rsidR="004F60E8" w:rsidRDefault="004F60E8" w:rsidP="004F60E8">
      <w:pPr>
        <w:pStyle w:val="a3"/>
        <w:ind w:firstLine="480"/>
      </w:pPr>
      <w:r>
        <w:rPr>
          <w:rFonts w:hint="eastAsia"/>
        </w:rPr>
        <w:t>（</w:t>
      </w:r>
      <w:r>
        <w:t>3</w:t>
      </w:r>
      <w:r>
        <w:rPr>
          <w:rFonts w:hint="eastAsia"/>
        </w:rPr>
        <w:t>）测试分析</w:t>
      </w:r>
    </w:p>
    <w:p w14:paraId="7F93FFC2" w14:textId="155DFC89" w:rsidR="004211B9" w:rsidRPr="004211B9" w:rsidRDefault="004F60E8" w:rsidP="004211B9">
      <w:pPr>
        <w:rPr>
          <w:rFonts w:hint="eastAsia"/>
        </w:rPr>
      </w:pPr>
      <w:r>
        <w:tab/>
      </w:r>
      <w:r>
        <w:rPr>
          <w:rFonts w:hint="eastAsia"/>
        </w:rPr>
        <w:t>码表计数器能够在时钟的控制下计数并且在正确的时间点进位，功能正确。</w:t>
      </w:r>
    </w:p>
    <w:p w14:paraId="1EB9F6D0" w14:textId="0285B340" w:rsidR="00F94E78" w:rsidRPr="009F49F7" w:rsidRDefault="00F94E78" w:rsidP="00F94E78">
      <w:pPr>
        <w:pStyle w:val="a3"/>
        <w:ind w:firstLineChars="0" w:firstLine="0"/>
        <w:rPr>
          <w:b/>
          <w:color w:val="000000" w:themeColor="text1"/>
        </w:rPr>
      </w:pPr>
      <w:r w:rsidRPr="009F49F7">
        <w:rPr>
          <w:rFonts w:hint="eastAsia"/>
          <w:b/>
          <w:color w:val="000000" w:themeColor="text1"/>
        </w:rPr>
        <w:t>2</w:t>
      </w:r>
      <w:r w:rsidRPr="009F49F7">
        <w:rPr>
          <w:b/>
          <w:color w:val="000000" w:themeColor="text1"/>
        </w:rPr>
        <w:t>.2.1</w:t>
      </w:r>
      <w:r>
        <w:rPr>
          <w:b/>
          <w:color w:val="000000" w:themeColor="text1"/>
        </w:rPr>
        <w:t>2</w:t>
      </w:r>
      <w:r w:rsidRPr="009F49F7">
        <w:rPr>
          <w:b/>
          <w:color w:val="000000" w:themeColor="text1"/>
        </w:rPr>
        <w:t xml:space="preserve"> </w:t>
      </w:r>
      <w:r>
        <w:rPr>
          <w:rFonts w:hint="eastAsia"/>
          <w:b/>
          <w:color w:val="000000" w:themeColor="text1"/>
        </w:rPr>
        <w:t>码表显示驱动</w:t>
      </w:r>
    </w:p>
    <w:p w14:paraId="5F3E49A0" w14:textId="77777777" w:rsidR="00F94E78" w:rsidRDefault="00F94E78" w:rsidP="00F94E78">
      <w:pPr>
        <w:pStyle w:val="a3"/>
        <w:ind w:firstLine="480"/>
      </w:pPr>
      <w:r>
        <w:rPr>
          <w:rFonts w:hint="eastAsia"/>
        </w:rPr>
        <w:t>（</w:t>
      </w:r>
      <w:r>
        <w:t>1</w:t>
      </w:r>
      <w:r>
        <w:rPr>
          <w:rFonts w:hint="eastAsia"/>
        </w:rPr>
        <w:t>）电路图</w:t>
      </w:r>
    </w:p>
    <w:p w14:paraId="4863FDFF" w14:textId="77777777" w:rsidR="00E12674" w:rsidRDefault="00E12674" w:rsidP="00E12674">
      <w:pPr>
        <w:keepNext/>
        <w:widowControl/>
        <w:jc w:val="center"/>
      </w:pPr>
      <w:r w:rsidRPr="00E12674">
        <w:rPr>
          <w:rFonts w:ascii="宋体" w:hAnsi="宋体" w:cs="宋体"/>
          <w:kern w:val="0"/>
        </w:rPr>
        <w:lastRenderedPageBreak/>
        <w:fldChar w:fldCharType="begin"/>
      </w:r>
      <w:r w:rsidRPr="00E12674">
        <w:rPr>
          <w:rFonts w:ascii="宋体" w:hAnsi="宋体" w:cs="宋体"/>
          <w:kern w:val="0"/>
        </w:rPr>
        <w:instrText xml:space="preserve"> INCLUDEPICTURE "C:\\Users\\94069\\AppData\\Roaming\\Tencent\\Users\\940692727\\QQ\\WinTemp\\RichOle\\W)2~47%H_~IPVJ%5)LHHGFV.png" \* MERGEFORMATINET </w:instrText>
      </w:r>
      <w:r w:rsidRPr="00E12674">
        <w:rPr>
          <w:rFonts w:ascii="宋体" w:hAnsi="宋体" w:cs="宋体"/>
          <w:kern w:val="0"/>
        </w:rPr>
        <w:fldChar w:fldCharType="separate"/>
      </w:r>
      <w:r w:rsidRPr="00E12674">
        <w:rPr>
          <w:rFonts w:ascii="宋体" w:hAnsi="宋体" w:cs="宋体"/>
          <w:kern w:val="0"/>
        </w:rPr>
        <w:pict w14:anchorId="1E4C2E4E">
          <v:shape id="_x0000_i2008" type="#_x0000_t75" alt="" style="width:300.65pt;height:329.6pt">
            <v:imagedata r:id="rId101" r:href="rId102"/>
          </v:shape>
        </w:pict>
      </w:r>
      <w:r w:rsidRPr="00E12674">
        <w:rPr>
          <w:rFonts w:ascii="宋体" w:hAnsi="宋体" w:cs="宋体"/>
          <w:kern w:val="0"/>
        </w:rPr>
        <w:fldChar w:fldCharType="end"/>
      </w:r>
    </w:p>
    <w:p w14:paraId="6B992127" w14:textId="0AC4D8D6" w:rsidR="00E12674" w:rsidRDefault="00E12674" w:rsidP="00E12674">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42</w:t>
      </w:r>
      <w:r>
        <w:fldChar w:fldCharType="end"/>
      </w:r>
      <w:r>
        <w:t xml:space="preserve"> </w:t>
      </w:r>
      <w:r>
        <w:rPr>
          <w:rFonts w:hint="eastAsia"/>
        </w:rPr>
        <w:t>码表显示驱动内部结构电路图</w:t>
      </w:r>
    </w:p>
    <w:p w14:paraId="4C019BE3" w14:textId="77777777" w:rsidR="00E12674" w:rsidRDefault="00E12674" w:rsidP="00E12674">
      <w:pPr>
        <w:keepNext/>
        <w:widowControl/>
        <w:jc w:val="center"/>
      </w:pPr>
      <w:r w:rsidRPr="00E12674">
        <w:rPr>
          <w:rFonts w:ascii="宋体" w:hAnsi="宋体" w:cs="宋体"/>
          <w:kern w:val="0"/>
        </w:rPr>
        <w:fldChar w:fldCharType="begin"/>
      </w:r>
      <w:r w:rsidRPr="00E12674">
        <w:rPr>
          <w:rFonts w:ascii="宋体" w:hAnsi="宋体" w:cs="宋体"/>
          <w:kern w:val="0"/>
        </w:rPr>
        <w:instrText xml:space="preserve"> INCLUDEPICTURE "C:\\Users\\94069\\AppData\\Roaming\\Tencent\\Users\\940692727\\QQ\\WinTemp\\RichOle\\GQLW)G_1NLEGFJBGY6ON$4T.png" \* MERGEFORMATINET </w:instrText>
      </w:r>
      <w:r w:rsidRPr="00E12674">
        <w:rPr>
          <w:rFonts w:ascii="宋体" w:hAnsi="宋体" w:cs="宋体"/>
          <w:kern w:val="0"/>
        </w:rPr>
        <w:fldChar w:fldCharType="separate"/>
      </w:r>
      <w:r w:rsidRPr="00E12674">
        <w:rPr>
          <w:rFonts w:ascii="宋体" w:hAnsi="宋体" w:cs="宋体"/>
          <w:kern w:val="0"/>
        </w:rPr>
        <w:pict w14:anchorId="21853E63">
          <v:shape id="_x0000_i2009" type="#_x0000_t75" alt="" style="width:249.05pt;height:122.9pt">
            <v:imagedata r:id="rId103" r:href="rId104"/>
          </v:shape>
        </w:pict>
      </w:r>
      <w:r w:rsidRPr="00E12674">
        <w:rPr>
          <w:rFonts w:ascii="宋体" w:hAnsi="宋体" w:cs="宋体"/>
          <w:kern w:val="0"/>
        </w:rPr>
        <w:fldChar w:fldCharType="end"/>
      </w:r>
    </w:p>
    <w:p w14:paraId="0FB71F2E" w14:textId="628A4393" w:rsidR="00E12674" w:rsidRPr="00E12674" w:rsidRDefault="00E12674" w:rsidP="00E12674">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43</w:t>
      </w:r>
      <w:r>
        <w:fldChar w:fldCharType="end"/>
      </w:r>
      <w:r>
        <w:t xml:space="preserve"> </w:t>
      </w:r>
      <w:r>
        <w:rPr>
          <w:rFonts w:hint="eastAsia"/>
        </w:rPr>
        <w:t>码表显示驱动封装电路图</w:t>
      </w:r>
    </w:p>
    <w:p w14:paraId="0950CF54" w14:textId="77777777" w:rsidR="00550A7F" w:rsidRDefault="00550A7F" w:rsidP="00550A7F">
      <w:pPr>
        <w:pStyle w:val="a3"/>
        <w:ind w:firstLine="480"/>
      </w:pPr>
      <w:r>
        <w:rPr>
          <w:rFonts w:hint="eastAsia"/>
        </w:rPr>
        <w:t>（</w:t>
      </w:r>
      <w:r>
        <w:t>2</w:t>
      </w:r>
      <w:r>
        <w:rPr>
          <w:rFonts w:hint="eastAsia"/>
        </w:rPr>
        <w:t>）测试图</w:t>
      </w:r>
    </w:p>
    <w:p w14:paraId="5CE5EA35" w14:textId="77777777" w:rsidR="00550A7F" w:rsidRDefault="00550A7F" w:rsidP="00550A7F">
      <w:pPr>
        <w:keepNext/>
        <w:widowControl/>
        <w:jc w:val="center"/>
      </w:pPr>
      <w:r w:rsidRPr="00550A7F">
        <w:rPr>
          <w:rFonts w:ascii="宋体" w:hAnsi="宋体" w:cs="宋体"/>
          <w:kern w:val="0"/>
        </w:rPr>
        <w:fldChar w:fldCharType="begin"/>
      </w:r>
      <w:r w:rsidRPr="00550A7F">
        <w:rPr>
          <w:rFonts w:ascii="宋体" w:hAnsi="宋体" w:cs="宋体"/>
          <w:kern w:val="0"/>
        </w:rPr>
        <w:instrText xml:space="preserve"> INCLUDEPICTURE "C:\\Users\\94069\\AppData\\Roaming\\Tencent\\Users\\940692727\\QQ\\WinTemp\\RichOle\\JIWN]8@X1L{I%H1YQEAGF89.png" \* MERGEFORMATINET </w:instrText>
      </w:r>
      <w:r w:rsidRPr="00550A7F">
        <w:rPr>
          <w:rFonts w:ascii="宋体" w:hAnsi="宋体" w:cs="宋体"/>
          <w:kern w:val="0"/>
        </w:rPr>
        <w:fldChar w:fldCharType="separate"/>
      </w:r>
      <w:r w:rsidRPr="00550A7F">
        <w:rPr>
          <w:rFonts w:ascii="宋体" w:hAnsi="宋体" w:cs="宋体"/>
          <w:kern w:val="0"/>
        </w:rPr>
        <w:pict w14:anchorId="15A5335B">
          <v:shape id="_x0000_i2010" type="#_x0000_t75" alt="" style="width:365.9pt;height:69.75pt">
            <v:imagedata r:id="rId105" r:href="rId106"/>
          </v:shape>
        </w:pict>
      </w:r>
      <w:r w:rsidRPr="00550A7F">
        <w:rPr>
          <w:rFonts w:ascii="宋体" w:hAnsi="宋体" w:cs="宋体"/>
          <w:kern w:val="0"/>
        </w:rPr>
        <w:fldChar w:fldCharType="end"/>
      </w:r>
    </w:p>
    <w:p w14:paraId="7DAFE014" w14:textId="719761F8" w:rsidR="00550A7F" w:rsidRDefault="00550A7F" w:rsidP="00550A7F">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44</w:t>
      </w:r>
      <w:r>
        <w:fldChar w:fldCharType="end"/>
      </w:r>
      <w:r>
        <w:t xml:space="preserve"> </w:t>
      </w:r>
      <w:r>
        <w:rPr>
          <w:rFonts w:hint="eastAsia"/>
        </w:rPr>
        <w:t>码表显示驱动测试图</w:t>
      </w:r>
    </w:p>
    <w:p w14:paraId="2BBC6855" w14:textId="77777777" w:rsidR="00550A7F" w:rsidRDefault="00550A7F" w:rsidP="00550A7F">
      <w:pPr>
        <w:pStyle w:val="a3"/>
        <w:ind w:firstLine="480"/>
      </w:pPr>
      <w:r>
        <w:rPr>
          <w:rFonts w:hint="eastAsia"/>
        </w:rPr>
        <w:lastRenderedPageBreak/>
        <w:t>（</w:t>
      </w:r>
      <w:r>
        <w:t>3</w:t>
      </w:r>
      <w:r>
        <w:rPr>
          <w:rFonts w:hint="eastAsia"/>
        </w:rPr>
        <w:t>）测试分析</w:t>
      </w:r>
    </w:p>
    <w:p w14:paraId="5BB92146" w14:textId="4596CF5B" w:rsidR="00E12674" w:rsidRPr="00E12674" w:rsidRDefault="00550A7F" w:rsidP="00E12674">
      <w:pPr>
        <w:rPr>
          <w:rFonts w:hint="eastAsia"/>
        </w:rPr>
      </w:pPr>
      <w:r>
        <w:tab/>
      </w:r>
      <w:r>
        <w:rPr>
          <w:rFonts w:hint="eastAsia"/>
        </w:rPr>
        <w:t>码表显示驱动能够将</w:t>
      </w:r>
      <w:r>
        <w:rPr>
          <w:rFonts w:hint="eastAsia"/>
        </w:rPr>
        <w:t>4</w:t>
      </w:r>
      <w:r>
        <w:rPr>
          <w:rFonts w:hint="eastAsia"/>
        </w:rPr>
        <w:t>个十进制数转换为对应的</w:t>
      </w:r>
      <w:r>
        <w:rPr>
          <w:rFonts w:hint="eastAsia"/>
        </w:rPr>
        <w:t>7</w:t>
      </w:r>
      <w:r>
        <w:rPr>
          <w:rFonts w:hint="eastAsia"/>
        </w:rPr>
        <w:t>段数码管的输入信号，功能正确。</w:t>
      </w:r>
    </w:p>
    <w:p w14:paraId="7FAA8B18" w14:textId="2D66E162" w:rsidR="00687412" w:rsidRPr="009F49F7" w:rsidRDefault="00687412" w:rsidP="00687412">
      <w:pPr>
        <w:pStyle w:val="a3"/>
        <w:ind w:firstLineChars="0" w:firstLine="0"/>
        <w:rPr>
          <w:b/>
          <w:color w:val="000000" w:themeColor="text1"/>
        </w:rPr>
      </w:pPr>
      <w:r w:rsidRPr="009F49F7">
        <w:rPr>
          <w:rFonts w:hint="eastAsia"/>
          <w:b/>
          <w:color w:val="000000" w:themeColor="text1"/>
        </w:rPr>
        <w:t>2</w:t>
      </w:r>
      <w:r w:rsidRPr="009F49F7">
        <w:rPr>
          <w:b/>
          <w:color w:val="000000" w:themeColor="text1"/>
        </w:rPr>
        <w:t>.2.1</w:t>
      </w:r>
      <w:r>
        <w:rPr>
          <w:b/>
          <w:color w:val="000000" w:themeColor="text1"/>
        </w:rPr>
        <w:t>3</w:t>
      </w:r>
      <w:r w:rsidRPr="009F49F7">
        <w:rPr>
          <w:rFonts w:hint="eastAsia"/>
          <w:b/>
          <w:color w:val="000000" w:themeColor="text1"/>
        </w:rPr>
        <w:t>码表</w:t>
      </w:r>
      <w:r>
        <w:rPr>
          <w:rFonts w:hint="eastAsia"/>
          <w:b/>
          <w:color w:val="000000" w:themeColor="text1"/>
        </w:rPr>
        <w:t>控制器状态机</w:t>
      </w:r>
    </w:p>
    <w:p w14:paraId="4CA716F2" w14:textId="77777777" w:rsidR="00687412" w:rsidRDefault="00687412" w:rsidP="00687412">
      <w:pPr>
        <w:pStyle w:val="a3"/>
        <w:ind w:firstLine="480"/>
      </w:pPr>
      <w:r>
        <w:rPr>
          <w:rFonts w:hint="eastAsia"/>
        </w:rPr>
        <w:t>（</w:t>
      </w:r>
      <w:r>
        <w:t>1</w:t>
      </w:r>
      <w:r>
        <w:rPr>
          <w:rFonts w:hint="eastAsia"/>
        </w:rPr>
        <w:t>）电路图</w:t>
      </w:r>
    </w:p>
    <w:p w14:paraId="52909F58" w14:textId="77777777" w:rsidR="0024035F" w:rsidRDefault="0024035F" w:rsidP="0024035F">
      <w:pPr>
        <w:keepNext/>
        <w:widowControl/>
        <w:jc w:val="center"/>
      </w:pPr>
      <w:r w:rsidRPr="0024035F">
        <w:rPr>
          <w:rFonts w:ascii="宋体" w:hAnsi="宋体" w:cs="宋体"/>
          <w:kern w:val="0"/>
        </w:rPr>
        <w:lastRenderedPageBreak/>
        <w:fldChar w:fldCharType="begin"/>
      </w:r>
      <w:r w:rsidRPr="0024035F">
        <w:rPr>
          <w:rFonts w:ascii="宋体" w:hAnsi="宋体" w:cs="宋体"/>
          <w:kern w:val="0"/>
        </w:rPr>
        <w:instrText xml:space="preserve"> INCLUDEPICTURE "C:\\Users\\94069\\AppData\\Roaming\\Tencent\\Users\\940692727\\QQ\\WinTemp\\RichOle\\B22_}P}E{WH$)Z~4IE2]UWJ.png" \* MERGEFORMATINET </w:instrText>
      </w:r>
      <w:r w:rsidRPr="0024035F">
        <w:rPr>
          <w:rFonts w:ascii="宋体" w:hAnsi="宋体" w:cs="宋体"/>
          <w:kern w:val="0"/>
        </w:rPr>
        <w:fldChar w:fldCharType="separate"/>
      </w:r>
      <w:r w:rsidRPr="0024035F">
        <w:rPr>
          <w:rFonts w:ascii="宋体" w:hAnsi="宋体" w:cs="宋体"/>
          <w:kern w:val="0"/>
        </w:rPr>
        <w:pict w14:anchorId="79F8631B">
          <v:shape id="_x0000_i2012" type="#_x0000_t75" alt="" style="width:139.1pt;height:568.5pt">
            <v:imagedata r:id="rId107" r:href="rId108"/>
          </v:shape>
        </w:pict>
      </w:r>
      <w:r w:rsidRPr="0024035F">
        <w:rPr>
          <w:rFonts w:ascii="宋体" w:hAnsi="宋体" w:cs="宋体"/>
          <w:kern w:val="0"/>
        </w:rPr>
        <w:fldChar w:fldCharType="end"/>
      </w:r>
    </w:p>
    <w:p w14:paraId="48FEE9D6" w14:textId="2435E176" w:rsidR="0024035F" w:rsidRDefault="0024035F" w:rsidP="0024035F">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45</w:t>
      </w:r>
      <w:r>
        <w:fldChar w:fldCharType="end"/>
      </w:r>
      <w:r>
        <w:t xml:space="preserve"> </w:t>
      </w:r>
      <w:r>
        <w:rPr>
          <w:rFonts w:hint="eastAsia"/>
        </w:rPr>
        <w:t>码表控制器状态机内部结构电路图</w:t>
      </w:r>
    </w:p>
    <w:p w14:paraId="7E38BEAD" w14:textId="77777777" w:rsidR="00A96C00" w:rsidRDefault="00A96C00" w:rsidP="00A96C00">
      <w:pPr>
        <w:keepNext/>
        <w:widowControl/>
        <w:jc w:val="center"/>
      </w:pPr>
      <w:r w:rsidRPr="00A96C00">
        <w:rPr>
          <w:rFonts w:ascii="宋体" w:hAnsi="宋体" w:cs="宋体"/>
          <w:kern w:val="0"/>
        </w:rPr>
        <w:lastRenderedPageBreak/>
        <w:fldChar w:fldCharType="begin"/>
      </w:r>
      <w:r w:rsidRPr="00A96C00">
        <w:rPr>
          <w:rFonts w:ascii="宋体" w:hAnsi="宋体" w:cs="宋体"/>
          <w:kern w:val="0"/>
        </w:rPr>
        <w:instrText xml:space="preserve"> INCLUDEPICTURE "C:\\Users\\94069\\AppData\\Roaming\\Tencent\\Users\\940692727\\QQ\\WinTemp\\RichOle\\]NK0{JRO{6{N1JOB{)MFYRU.png" \* MERGEFORMATINET </w:instrText>
      </w:r>
      <w:r w:rsidRPr="00A96C00">
        <w:rPr>
          <w:rFonts w:ascii="宋体" w:hAnsi="宋体" w:cs="宋体"/>
          <w:kern w:val="0"/>
        </w:rPr>
        <w:fldChar w:fldCharType="separate"/>
      </w:r>
      <w:r w:rsidRPr="00A96C00">
        <w:rPr>
          <w:rFonts w:ascii="宋体" w:hAnsi="宋体" w:cs="宋体"/>
          <w:kern w:val="0"/>
        </w:rPr>
        <w:pict w14:anchorId="376EE37D">
          <v:shape id="_x0000_i2016" type="#_x0000_t75" alt="" style="width:90.7pt;height:127.2pt">
            <v:imagedata r:id="rId109" r:href="rId110"/>
          </v:shape>
        </w:pict>
      </w:r>
      <w:r w:rsidRPr="00A96C00">
        <w:rPr>
          <w:rFonts w:ascii="宋体" w:hAnsi="宋体" w:cs="宋体"/>
          <w:kern w:val="0"/>
        </w:rPr>
        <w:fldChar w:fldCharType="end"/>
      </w:r>
    </w:p>
    <w:p w14:paraId="341A15C4" w14:textId="6FA97C06" w:rsidR="00A96C00" w:rsidRDefault="00A96C00" w:rsidP="00A96C00">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46</w:t>
      </w:r>
      <w:r>
        <w:fldChar w:fldCharType="end"/>
      </w:r>
      <w:r>
        <w:t xml:space="preserve"> </w:t>
      </w:r>
      <w:r>
        <w:rPr>
          <w:rFonts w:hint="eastAsia"/>
        </w:rPr>
        <w:t>码表控制器状态机封装电路图</w:t>
      </w:r>
    </w:p>
    <w:p w14:paraId="521EF1BB" w14:textId="77777777" w:rsidR="004A3491" w:rsidRDefault="004A3491" w:rsidP="004A3491">
      <w:pPr>
        <w:pStyle w:val="a3"/>
        <w:ind w:firstLine="480"/>
      </w:pPr>
      <w:r>
        <w:rPr>
          <w:rFonts w:hint="eastAsia"/>
        </w:rPr>
        <w:t>（</w:t>
      </w:r>
      <w:r>
        <w:t>2</w:t>
      </w:r>
      <w:r>
        <w:rPr>
          <w:rFonts w:hint="eastAsia"/>
        </w:rPr>
        <w:t>）测试图</w:t>
      </w:r>
    </w:p>
    <w:p w14:paraId="0D72B3D8" w14:textId="77777777" w:rsidR="004A3491" w:rsidRDefault="004A3491" w:rsidP="004A3491">
      <w:pPr>
        <w:keepNext/>
        <w:widowControl/>
        <w:jc w:val="center"/>
      </w:pPr>
      <w:r w:rsidRPr="004A3491">
        <w:rPr>
          <w:rFonts w:ascii="宋体" w:hAnsi="宋体" w:cs="宋体"/>
          <w:kern w:val="0"/>
        </w:rPr>
        <w:fldChar w:fldCharType="begin"/>
      </w:r>
      <w:r w:rsidRPr="004A3491">
        <w:rPr>
          <w:rFonts w:ascii="宋体" w:hAnsi="宋体" w:cs="宋体"/>
          <w:kern w:val="0"/>
        </w:rPr>
        <w:instrText xml:space="preserve"> INCLUDEPICTURE "C:\\Users\\94069\\AppData\\Roaming\\Tencent\\Users\\940692727\\QQ\\WinTemp\\RichOle\\PVKMZ35}I1XARRJRWMM6[)7.png" \* MERGEFORMATINET </w:instrText>
      </w:r>
      <w:r w:rsidRPr="004A3491">
        <w:rPr>
          <w:rFonts w:ascii="宋体" w:hAnsi="宋体" w:cs="宋体"/>
          <w:kern w:val="0"/>
        </w:rPr>
        <w:fldChar w:fldCharType="separate"/>
      </w:r>
      <w:r w:rsidRPr="004A3491">
        <w:rPr>
          <w:rFonts w:ascii="宋体" w:hAnsi="宋体" w:cs="宋体"/>
          <w:kern w:val="0"/>
        </w:rPr>
        <w:pict w14:anchorId="0633F094">
          <v:shape id="_x0000_i2021" type="#_x0000_t75" alt="" style="width:219.9pt;height:231.55pt">
            <v:imagedata r:id="rId111" r:href="rId112"/>
          </v:shape>
        </w:pict>
      </w:r>
      <w:r w:rsidRPr="004A3491">
        <w:rPr>
          <w:rFonts w:ascii="宋体" w:hAnsi="宋体" w:cs="宋体"/>
          <w:kern w:val="0"/>
        </w:rPr>
        <w:fldChar w:fldCharType="end"/>
      </w:r>
    </w:p>
    <w:p w14:paraId="11A10D33" w14:textId="4DABFACC" w:rsidR="004A3491" w:rsidRPr="004A3491" w:rsidRDefault="004A3491" w:rsidP="004A3491">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47</w:t>
      </w:r>
      <w:r>
        <w:fldChar w:fldCharType="end"/>
      </w:r>
      <w:r>
        <w:t xml:space="preserve"> </w:t>
      </w:r>
      <w:r>
        <w:rPr>
          <w:rFonts w:hint="eastAsia"/>
        </w:rPr>
        <w:t>码表控制器状态机测试图</w:t>
      </w:r>
    </w:p>
    <w:p w14:paraId="3AF14F7E" w14:textId="77777777" w:rsidR="004A3491" w:rsidRDefault="004A3491" w:rsidP="004A3491">
      <w:pPr>
        <w:pStyle w:val="a3"/>
        <w:ind w:firstLine="480"/>
      </w:pPr>
      <w:r>
        <w:rPr>
          <w:rFonts w:hint="eastAsia"/>
        </w:rPr>
        <w:t>（</w:t>
      </w:r>
      <w:r>
        <w:t>3</w:t>
      </w:r>
      <w:r>
        <w:rPr>
          <w:rFonts w:hint="eastAsia"/>
        </w:rPr>
        <w:t>）测试分析</w:t>
      </w:r>
    </w:p>
    <w:p w14:paraId="3319A073" w14:textId="1B17FC4B" w:rsidR="004A3491" w:rsidRPr="00A96C00" w:rsidRDefault="004A3491" w:rsidP="004A3491">
      <w:pPr>
        <w:rPr>
          <w:rFonts w:hint="eastAsia"/>
        </w:rPr>
      </w:pPr>
      <w:r>
        <w:tab/>
      </w:r>
      <w:r>
        <w:rPr>
          <w:rFonts w:hint="eastAsia"/>
        </w:rPr>
        <w:t>码表控制状态机能够完成状态图所示的状态转换，功能正确。</w:t>
      </w:r>
    </w:p>
    <w:p w14:paraId="58655D8E" w14:textId="36A27FCB" w:rsidR="00DE1A04" w:rsidRPr="009F49F7" w:rsidRDefault="00DE1A04" w:rsidP="00DE1A04">
      <w:pPr>
        <w:pStyle w:val="a3"/>
        <w:ind w:firstLineChars="0" w:firstLine="0"/>
        <w:rPr>
          <w:b/>
          <w:color w:val="000000" w:themeColor="text1"/>
        </w:rPr>
      </w:pPr>
      <w:r w:rsidRPr="009F49F7">
        <w:rPr>
          <w:rFonts w:hint="eastAsia"/>
          <w:b/>
          <w:color w:val="000000" w:themeColor="text1"/>
        </w:rPr>
        <w:t>2</w:t>
      </w:r>
      <w:r w:rsidRPr="009F49F7">
        <w:rPr>
          <w:b/>
          <w:color w:val="000000" w:themeColor="text1"/>
        </w:rPr>
        <w:t>.2.1</w:t>
      </w:r>
      <w:r>
        <w:rPr>
          <w:b/>
          <w:color w:val="000000" w:themeColor="text1"/>
        </w:rPr>
        <w:t>4</w:t>
      </w:r>
      <w:r w:rsidRPr="009F49F7">
        <w:rPr>
          <w:b/>
          <w:color w:val="000000" w:themeColor="text1"/>
        </w:rPr>
        <w:t xml:space="preserve"> </w:t>
      </w:r>
      <w:r w:rsidR="004564AF">
        <w:rPr>
          <w:rFonts w:hint="eastAsia"/>
          <w:b/>
          <w:color w:val="000000" w:themeColor="text1"/>
        </w:rPr>
        <w:t>码表控制器输出函数</w:t>
      </w:r>
    </w:p>
    <w:p w14:paraId="43C2FC68" w14:textId="77777777" w:rsidR="00DE1A04" w:rsidRDefault="00DE1A04" w:rsidP="00DE1A04">
      <w:pPr>
        <w:pStyle w:val="a3"/>
        <w:ind w:firstLine="480"/>
      </w:pPr>
      <w:r>
        <w:rPr>
          <w:rFonts w:hint="eastAsia"/>
        </w:rPr>
        <w:t>（</w:t>
      </w:r>
      <w:r>
        <w:t>1</w:t>
      </w:r>
      <w:r>
        <w:rPr>
          <w:rFonts w:hint="eastAsia"/>
        </w:rPr>
        <w:t>）电路图</w:t>
      </w:r>
    </w:p>
    <w:p w14:paraId="0DE73A63" w14:textId="77777777" w:rsidR="00DE1A04" w:rsidRDefault="00DE1A04" w:rsidP="00DE1A04">
      <w:pPr>
        <w:keepNext/>
        <w:widowControl/>
        <w:jc w:val="center"/>
      </w:pPr>
      <w:r w:rsidRPr="00DE1A04">
        <w:rPr>
          <w:rFonts w:ascii="宋体" w:hAnsi="宋体" w:cs="宋体"/>
          <w:kern w:val="0"/>
        </w:rPr>
        <w:lastRenderedPageBreak/>
        <w:fldChar w:fldCharType="begin"/>
      </w:r>
      <w:r w:rsidRPr="00DE1A04">
        <w:rPr>
          <w:rFonts w:ascii="宋体" w:hAnsi="宋体" w:cs="宋体"/>
          <w:kern w:val="0"/>
        </w:rPr>
        <w:instrText xml:space="preserve"> INCLUDEPICTURE "C:\\Users\\94069\\AppData\\Roaming\\Tencent\\Users\\940692727\\QQ\\WinTemp\\RichOle\\TYFP[Z_DZH`8J63~)~9Z%4U.png" \* MERGEFORMATINET </w:instrText>
      </w:r>
      <w:r w:rsidRPr="00DE1A04">
        <w:rPr>
          <w:rFonts w:ascii="宋体" w:hAnsi="宋体" w:cs="宋体"/>
          <w:kern w:val="0"/>
        </w:rPr>
        <w:fldChar w:fldCharType="separate"/>
      </w:r>
      <w:r w:rsidRPr="00DE1A04">
        <w:rPr>
          <w:rFonts w:ascii="宋体" w:hAnsi="宋体" w:cs="宋体"/>
          <w:kern w:val="0"/>
        </w:rPr>
        <w:pict w14:anchorId="2EA5BBFD">
          <v:shape id="_x0000_i2026" type="#_x0000_t75" alt="" style="width:204.1pt;height:432.85pt">
            <v:imagedata r:id="rId113" r:href="rId114"/>
          </v:shape>
        </w:pict>
      </w:r>
      <w:r w:rsidRPr="00DE1A04">
        <w:rPr>
          <w:rFonts w:ascii="宋体" w:hAnsi="宋体" w:cs="宋体"/>
          <w:kern w:val="0"/>
        </w:rPr>
        <w:fldChar w:fldCharType="end"/>
      </w:r>
    </w:p>
    <w:p w14:paraId="2729A09E" w14:textId="2789F37D" w:rsidR="00DE1A04" w:rsidRPr="00DE1A04" w:rsidRDefault="00DE1A04" w:rsidP="00DE1A04">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48</w:t>
      </w:r>
      <w:r>
        <w:fldChar w:fldCharType="end"/>
      </w:r>
      <w:r>
        <w:t xml:space="preserve"> </w:t>
      </w:r>
      <w:r>
        <w:rPr>
          <w:rFonts w:hint="eastAsia"/>
        </w:rPr>
        <w:t>码表控制器输出函数内部结构电路图</w:t>
      </w:r>
    </w:p>
    <w:p w14:paraId="4103DA4F" w14:textId="77777777" w:rsidR="00BC5186" w:rsidRDefault="00BC5186" w:rsidP="00BC5186">
      <w:pPr>
        <w:keepNext/>
        <w:widowControl/>
        <w:jc w:val="center"/>
      </w:pPr>
      <w:r w:rsidRPr="00BC5186">
        <w:rPr>
          <w:rFonts w:ascii="宋体" w:hAnsi="宋体" w:cs="宋体"/>
          <w:kern w:val="0"/>
        </w:rPr>
        <w:fldChar w:fldCharType="begin"/>
      </w:r>
      <w:r w:rsidRPr="00BC5186">
        <w:rPr>
          <w:rFonts w:ascii="宋体" w:hAnsi="宋体" w:cs="宋体"/>
          <w:kern w:val="0"/>
        </w:rPr>
        <w:instrText xml:space="preserve"> INCLUDEPICTURE "C:\\Users\\94069\\AppData\\Roaming\\Tencent\\Users\\940692727\\QQ\\WinTemp\\RichOle\\`~E`[}AG[O_2Y(5FM`1RFWF.png" \* MERGEFORMATINET </w:instrText>
      </w:r>
      <w:r w:rsidRPr="00BC5186">
        <w:rPr>
          <w:rFonts w:ascii="宋体" w:hAnsi="宋体" w:cs="宋体"/>
          <w:kern w:val="0"/>
        </w:rPr>
        <w:fldChar w:fldCharType="separate"/>
      </w:r>
      <w:r w:rsidRPr="00BC5186">
        <w:rPr>
          <w:rFonts w:ascii="宋体" w:hAnsi="宋体" w:cs="宋体"/>
          <w:kern w:val="0"/>
        </w:rPr>
        <w:pict w14:anchorId="6D4986DC">
          <v:shape id="_x0000_i2030" type="#_x0000_t75" alt="" style="width:135.85pt;height:176.05pt">
            <v:imagedata r:id="rId115" r:href="rId116"/>
          </v:shape>
        </w:pict>
      </w:r>
      <w:r w:rsidRPr="00BC5186">
        <w:rPr>
          <w:rFonts w:ascii="宋体" w:hAnsi="宋体" w:cs="宋体"/>
          <w:kern w:val="0"/>
        </w:rPr>
        <w:fldChar w:fldCharType="end"/>
      </w:r>
    </w:p>
    <w:p w14:paraId="38C7945E" w14:textId="6D1665A4" w:rsidR="00BC5186" w:rsidRDefault="00BC5186" w:rsidP="00BC5186">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49</w:t>
      </w:r>
      <w:r>
        <w:fldChar w:fldCharType="end"/>
      </w:r>
      <w:r>
        <w:t xml:space="preserve"> </w:t>
      </w:r>
      <w:r>
        <w:rPr>
          <w:rFonts w:hint="eastAsia"/>
        </w:rPr>
        <w:t>码表控制器输出函数封装电路图</w:t>
      </w:r>
    </w:p>
    <w:p w14:paraId="6023BC6D" w14:textId="77777777" w:rsidR="0000473E" w:rsidRDefault="0000473E" w:rsidP="0000473E">
      <w:pPr>
        <w:pStyle w:val="a3"/>
        <w:ind w:firstLine="480"/>
      </w:pPr>
      <w:r>
        <w:rPr>
          <w:rFonts w:hint="eastAsia"/>
        </w:rPr>
        <w:lastRenderedPageBreak/>
        <w:t>（</w:t>
      </w:r>
      <w:r>
        <w:t>2</w:t>
      </w:r>
      <w:r>
        <w:rPr>
          <w:rFonts w:hint="eastAsia"/>
        </w:rPr>
        <w:t>）测试图</w:t>
      </w:r>
    </w:p>
    <w:p w14:paraId="188589A6" w14:textId="77777777" w:rsidR="0000473E" w:rsidRDefault="0000473E" w:rsidP="0000473E">
      <w:pPr>
        <w:keepNext/>
        <w:widowControl/>
        <w:jc w:val="center"/>
      </w:pPr>
      <w:r w:rsidRPr="0000473E">
        <w:rPr>
          <w:rFonts w:ascii="宋体" w:hAnsi="宋体" w:cs="宋体"/>
          <w:kern w:val="0"/>
        </w:rPr>
        <w:fldChar w:fldCharType="begin"/>
      </w:r>
      <w:r w:rsidRPr="0000473E">
        <w:rPr>
          <w:rFonts w:ascii="宋体" w:hAnsi="宋体" w:cs="宋体"/>
          <w:kern w:val="0"/>
        </w:rPr>
        <w:instrText xml:space="preserve"> INCLUDEPICTURE "C:\\Users\\94069\\AppData\\Roaming\\Tencent\\Users\\940692727\\QQ\\WinTemp\\RichOle\\TG5{46Z`GRQ$GQ%Q]8R$%NJ.png" \* MERGEFORMATINET </w:instrText>
      </w:r>
      <w:r w:rsidRPr="0000473E">
        <w:rPr>
          <w:rFonts w:ascii="宋体" w:hAnsi="宋体" w:cs="宋体"/>
          <w:kern w:val="0"/>
        </w:rPr>
        <w:fldChar w:fldCharType="separate"/>
      </w:r>
      <w:r w:rsidRPr="0000473E">
        <w:rPr>
          <w:rFonts w:ascii="宋体" w:hAnsi="宋体" w:cs="宋体"/>
          <w:kern w:val="0"/>
        </w:rPr>
        <w:pict w14:anchorId="2D39E5A4">
          <v:shape id="_x0000_i2034" type="#_x0000_t75" alt="" style="width:399.15pt;height:185.55pt">
            <v:imagedata r:id="rId117" r:href="rId118"/>
          </v:shape>
        </w:pict>
      </w:r>
      <w:r w:rsidRPr="0000473E">
        <w:rPr>
          <w:rFonts w:ascii="宋体" w:hAnsi="宋体" w:cs="宋体"/>
          <w:kern w:val="0"/>
        </w:rPr>
        <w:fldChar w:fldCharType="end"/>
      </w:r>
    </w:p>
    <w:p w14:paraId="212B8C49" w14:textId="59914BE2" w:rsidR="0000473E" w:rsidRPr="0000473E" w:rsidRDefault="0000473E" w:rsidP="0000473E">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50</w:t>
      </w:r>
      <w:r>
        <w:fldChar w:fldCharType="end"/>
      </w:r>
      <w:r>
        <w:t xml:space="preserve"> </w:t>
      </w:r>
      <w:r>
        <w:rPr>
          <w:rFonts w:hint="eastAsia"/>
        </w:rPr>
        <w:t>码表控制器输出函数测试图</w:t>
      </w:r>
    </w:p>
    <w:p w14:paraId="0D67BF54" w14:textId="77777777" w:rsidR="0000473E" w:rsidRDefault="0000473E" w:rsidP="00FF34A9">
      <w:pPr>
        <w:pStyle w:val="a3"/>
        <w:ind w:firstLine="480"/>
      </w:pPr>
    </w:p>
    <w:p w14:paraId="2020BA64" w14:textId="708730CB" w:rsidR="00FF34A9" w:rsidRDefault="00FF34A9" w:rsidP="00FF34A9">
      <w:pPr>
        <w:pStyle w:val="a3"/>
        <w:ind w:firstLine="480"/>
      </w:pPr>
      <w:r>
        <w:rPr>
          <w:rFonts w:hint="eastAsia"/>
        </w:rPr>
        <w:t>（</w:t>
      </w:r>
      <w:r>
        <w:t>3</w:t>
      </w:r>
      <w:r>
        <w:rPr>
          <w:rFonts w:hint="eastAsia"/>
        </w:rPr>
        <w:t>）测试分析</w:t>
      </w:r>
    </w:p>
    <w:p w14:paraId="128F579C" w14:textId="0F8C2A2B" w:rsidR="00FF34A9" w:rsidRPr="00BC5186" w:rsidRDefault="00FF34A9" w:rsidP="00FF34A9">
      <w:pPr>
        <w:rPr>
          <w:rFonts w:hint="eastAsia"/>
        </w:rPr>
      </w:pPr>
      <w:r>
        <w:tab/>
      </w:r>
      <w:r>
        <w:rPr>
          <w:rFonts w:hint="eastAsia"/>
        </w:rPr>
        <w:t>码表控制器输出函数的输出与真值表相符合，功能正常</w:t>
      </w:r>
    </w:p>
    <w:p w14:paraId="6CB9DA33" w14:textId="33322478" w:rsidR="00310342" w:rsidRPr="009F49F7" w:rsidRDefault="00310342" w:rsidP="00310342">
      <w:pPr>
        <w:pStyle w:val="a3"/>
        <w:ind w:firstLineChars="0" w:firstLine="0"/>
        <w:rPr>
          <w:b/>
          <w:color w:val="000000" w:themeColor="text1"/>
        </w:rPr>
      </w:pPr>
      <w:r w:rsidRPr="009F49F7">
        <w:rPr>
          <w:rFonts w:hint="eastAsia"/>
          <w:b/>
          <w:color w:val="000000" w:themeColor="text1"/>
        </w:rPr>
        <w:t>2</w:t>
      </w:r>
      <w:r w:rsidRPr="009F49F7">
        <w:rPr>
          <w:b/>
          <w:color w:val="000000" w:themeColor="text1"/>
        </w:rPr>
        <w:t>.2.1</w:t>
      </w:r>
      <w:r>
        <w:rPr>
          <w:b/>
          <w:color w:val="000000" w:themeColor="text1"/>
        </w:rPr>
        <w:t>5</w:t>
      </w:r>
      <w:r w:rsidRPr="009F49F7">
        <w:rPr>
          <w:b/>
          <w:color w:val="000000" w:themeColor="text1"/>
        </w:rPr>
        <w:t xml:space="preserve"> </w:t>
      </w:r>
      <w:r>
        <w:rPr>
          <w:rFonts w:hint="eastAsia"/>
          <w:b/>
          <w:color w:val="000000" w:themeColor="text1"/>
        </w:rPr>
        <w:t>码表控制器</w:t>
      </w:r>
    </w:p>
    <w:p w14:paraId="30F4D8C1" w14:textId="77777777" w:rsidR="00310342" w:rsidRDefault="00310342" w:rsidP="00310342">
      <w:pPr>
        <w:pStyle w:val="a3"/>
        <w:ind w:firstLine="480"/>
      </w:pPr>
      <w:r>
        <w:rPr>
          <w:rFonts w:hint="eastAsia"/>
        </w:rPr>
        <w:t>（</w:t>
      </w:r>
      <w:r>
        <w:t>1</w:t>
      </w:r>
      <w:r>
        <w:rPr>
          <w:rFonts w:hint="eastAsia"/>
        </w:rPr>
        <w:t>）电路图</w:t>
      </w:r>
    </w:p>
    <w:p w14:paraId="55771CDE" w14:textId="77777777" w:rsidR="00CF76FF" w:rsidRDefault="00CF76FF" w:rsidP="00CF76FF">
      <w:pPr>
        <w:keepNext/>
        <w:widowControl/>
        <w:jc w:val="center"/>
      </w:pPr>
      <w:r w:rsidRPr="00CF76FF">
        <w:rPr>
          <w:rFonts w:ascii="宋体" w:hAnsi="宋体" w:cs="宋体"/>
          <w:kern w:val="0"/>
        </w:rPr>
        <w:fldChar w:fldCharType="begin"/>
      </w:r>
      <w:r w:rsidRPr="00CF76FF">
        <w:rPr>
          <w:rFonts w:ascii="宋体" w:hAnsi="宋体" w:cs="宋体"/>
          <w:kern w:val="0"/>
        </w:rPr>
        <w:instrText xml:space="preserve"> INCLUDEPICTURE "C:\\Users\\94069\\AppData\\Roaming\\Tencent\\Users\\940692727\\QQ\\WinTemp\\RichOle\\V@S]{S[LZW4J_@_%7MX(%7I.png" \* MERGEFORMATINET </w:instrText>
      </w:r>
      <w:r w:rsidRPr="00CF76FF">
        <w:rPr>
          <w:rFonts w:ascii="宋体" w:hAnsi="宋体" w:cs="宋体"/>
          <w:kern w:val="0"/>
        </w:rPr>
        <w:fldChar w:fldCharType="separate"/>
      </w:r>
      <w:r w:rsidRPr="00CF76FF">
        <w:rPr>
          <w:rFonts w:ascii="宋体" w:hAnsi="宋体" w:cs="宋体"/>
          <w:kern w:val="0"/>
        </w:rPr>
        <w:pict w14:anchorId="541C915E">
          <v:shape id="_x0000_i2089" type="#_x0000_t75" alt="" style="width:392.7pt;height:184.7pt">
            <v:imagedata r:id="rId119" r:href="rId120"/>
          </v:shape>
        </w:pict>
      </w:r>
      <w:r w:rsidRPr="00CF76FF">
        <w:rPr>
          <w:rFonts w:ascii="宋体" w:hAnsi="宋体" w:cs="宋体"/>
          <w:kern w:val="0"/>
        </w:rPr>
        <w:fldChar w:fldCharType="end"/>
      </w:r>
    </w:p>
    <w:p w14:paraId="670193FE" w14:textId="5264BEE1" w:rsidR="00CF76FF" w:rsidRDefault="00CF76FF" w:rsidP="00CF76FF">
      <w:pPr>
        <w:pStyle w:val="ac"/>
        <w:spacing w:before="91" w:after="91"/>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51</w:t>
      </w:r>
      <w:r>
        <w:fldChar w:fldCharType="end"/>
      </w:r>
      <w:r>
        <w:t xml:space="preserve"> </w:t>
      </w:r>
      <w:r>
        <w:rPr>
          <w:rFonts w:hint="eastAsia"/>
        </w:rPr>
        <w:t>码表控制器内部结构电路图</w:t>
      </w:r>
    </w:p>
    <w:p w14:paraId="502C5437" w14:textId="77777777" w:rsidR="00CF76FF" w:rsidRDefault="00CF76FF" w:rsidP="00CF76FF">
      <w:pPr>
        <w:keepNext/>
        <w:widowControl/>
        <w:jc w:val="center"/>
      </w:pPr>
      <w:r w:rsidRPr="00CF76FF">
        <w:rPr>
          <w:rFonts w:ascii="宋体" w:hAnsi="宋体" w:cs="宋体"/>
          <w:kern w:val="0"/>
        </w:rPr>
        <w:lastRenderedPageBreak/>
        <w:fldChar w:fldCharType="begin"/>
      </w:r>
      <w:r w:rsidRPr="00CF76FF">
        <w:rPr>
          <w:rFonts w:ascii="宋体" w:hAnsi="宋体" w:cs="宋体"/>
          <w:kern w:val="0"/>
        </w:rPr>
        <w:instrText xml:space="preserve"> INCLUDEPICTURE "C:\\Users\\94069\\AppData\\Roaming\\Tencent\\Users\\940692727\\QQ\\WinTemp\\RichOle\\QQ(KBW%D29(18O@YHZWYIDS.png" \* MERGEFORMATINET </w:instrText>
      </w:r>
      <w:r w:rsidRPr="00CF76FF">
        <w:rPr>
          <w:rFonts w:ascii="宋体" w:hAnsi="宋体" w:cs="宋体"/>
          <w:kern w:val="0"/>
        </w:rPr>
        <w:fldChar w:fldCharType="separate"/>
      </w:r>
      <w:r w:rsidRPr="00CF76FF">
        <w:rPr>
          <w:rFonts w:ascii="宋体" w:hAnsi="宋体" w:cs="宋体"/>
          <w:kern w:val="0"/>
        </w:rPr>
        <w:pict w14:anchorId="37D972D2">
          <v:shape id="_x0000_i2094" type="#_x0000_t75" alt="" style="width:112.1pt;height:177.1pt">
            <v:imagedata r:id="rId121" r:href="rId122"/>
          </v:shape>
        </w:pict>
      </w:r>
      <w:r w:rsidRPr="00CF76FF">
        <w:rPr>
          <w:rFonts w:ascii="宋体" w:hAnsi="宋体" w:cs="宋体"/>
          <w:kern w:val="0"/>
        </w:rPr>
        <w:fldChar w:fldCharType="end"/>
      </w:r>
    </w:p>
    <w:p w14:paraId="2C16B7A2" w14:textId="5DC92397" w:rsidR="00CF76FF" w:rsidRPr="00CF76FF" w:rsidRDefault="00CF76FF" w:rsidP="00CF76FF">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52</w:t>
      </w:r>
      <w:r>
        <w:fldChar w:fldCharType="end"/>
      </w:r>
      <w:r>
        <w:t xml:space="preserve"> </w:t>
      </w:r>
      <w:r>
        <w:rPr>
          <w:rFonts w:hint="eastAsia"/>
        </w:rPr>
        <w:t>码表控制器封装电路图</w:t>
      </w:r>
    </w:p>
    <w:p w14:paraId="0DE3E2E6" w14:textId="77777777" w:rsidR="00092085" w:rsidRDefault="00092085" w:rsidP="00092085">
      <w:pPr>
        <w:pStyle w:val="a3"/>
        <w:ind w:firstLine="480"/>
      </w:pPr>
      <w:r>
        <w:rPr>
          <w:rFonts w:hint="eastAsia"/>
        </w:rPr>
        <w:t>（</w:t>
      </w:r>
      <w:r>
        <w:t>2</w:t>
      </w:r>
      <w:r>
        <w:rPr>
          <w:rFonts w:hint="eastAsia"/>
        </w:rPr>
        <w:t>）测试图</w:t>
      </w:r>
    </w:p>
    <w:p w14:paraId="62714E7C" w14:textId="77777777" w:rsidR="00092085" w:rsidRDefault="00092085" w:rsidP="00092085">
      <w:pPr>
        <w:keepNext/>
        <w:widowControl/>
        <w:jc w:val="center"/>
      </w:pPr>
      <w:r w:rsidRPr="00092085">
        <w:rPr>
          <w:rFonts w:ascii="宋体" w:hAnsi="宋体" w:cs="宋体"/>
          <w:kern w:val="0"/>
        </w:rPr>
        <w:fldChar w:fldCharType="begin"/>
      </w:r>
      <w:r w:rsidRPr="00092085">
        <w:rPr>
          <w:rFonts w:ascii="宋体" w:hAnsi="宋体" w:cs="宋体"/>
          <w:kern w:val="0"/>
        </w:rPr>
        <w:instrText xml:space="preserve"> INCLUDEPICTURE "C:\\Users\\94069\\AppData\\Roaming\\Tencent\\Users\\940692727\\QQ\\WinTemp\\RichOle\\OOOJN_0VTVPHC}QBD4O5OZQ.png" \* MERGEFORMATINET </w:instrText>
      </w:r>
      <w:r w:rsidRPr="00092085">
        <w:rPr>
          <w:rFonts w:ascii="宋体" w:hAnsi="宋体" w:cs="宋体"/>
          <w:kern w:val="0"/>
        </w:rPr>
        <w:fldChar w:fldCharType="separate"/>
      </w:r>
      <w:r w:rsidRPr="00092085">
        <w:rPr>
          <w:rFonts w:ascii="宋体" w:hAnsi="宋体" w:cs="宋体"/>
          <w:kern w:val="0"/>
        </w:rPr>
        <w:pict w14:anchorId="4679F8EF">
          <v:shape id="_x0000_i2098" type="#_x0000_t75" alt="" style="width:344.5pt;height:152.95pt">
            <v:imagedata r:id="rId123" r:href="rId124"/>
          </v:shape>
        </w:pict>
      </w:r>
      <w:r w:rsidRPr="00092085">
        <w:rPr>
          <w:rFonts w:ascii="宋体" w:hAnsi="宋体" w:cs="宋体"/>
          <w:kern w:val="0"/>
        </w:rPr>
        <w:fldChar w:fldCharType="end"/>
      </w:r>
    </w:p>
    <w:p w14:paraId="504FD59F" w14:textId="536CF9AE" w:rsidR="00092085" w:rsidRPr="00092085" w:rsidRDefault="00092085" w:rsidP="00092085">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53</w:t>
      </w:r>
      <w:r>
        <w:fldChar w:fldCharType="end"/>
      </w:r>
      <w:r>
        <w:t xml:space="preserve"> </w:t>
      </w:r>
      <w:r>
        <w:rPr>
          <w:rFonts w:hint="eastAsia"/>
        </w:rPr>
        <w:t>码表控制器测试图</w:t>
      </w:r>
    </w:p>
    <w:p w14:paraId="0ECA86AF" w14:textId="77777777" w:rsidR="00092085" w:rsidRDefault="00092085" w:rsidP="00092085">
      <w:pPr>
        <w:pStyle w:val="a3"/>
        <w:ind w:firstLine="480"/>
      </w:pPr>
      <w:r>
        <w:rPr>
          <w:rFonts w:hint="eastAsia"/>
        </w:rPr>
        <w:t>（</w:t>
      </w:r>
      <w:r>
        <w:t>3</w:t>
      </w:r>
      <w:r>
        <w:rPr>
          <w:rFonts w:hint="eastAsia"/>
        </w:rPr>
        <w:t>）测试分析</w:t>
      </w:r>
    </w:p>
    <w:p w14:paraId="2D35AE23" w14:textId="2F7F300B" w:rsidR="00410DBF" w:rsidRPr="001A3038" w:rsidRDefault="00092085" w:rsidP="00475D6E">
      <w:pPr>
        <w:rPr>
          <w:rFonts w:hint="eastAsia"/>
        </w:rPr>
      </w:pPr>
      <w:r>
        <w:tab/>
      </w:r>
      <w:r>
        <w:rPr>
          <w:rFonts w:hint="eastAsia"/>
        </w:rPr>
        <w:t>码表控制器能实现</w:t>
      </w:r>
      <w:r>
        <w:rPr>
          <w:rFonts w:hint="eastAsia"/>
        </w:rPr>
        <w:t>5</w:t>
      </w:r>
      <w:r>
        <w:rPr>
          <w:rFonts w:hint="eastAsia"/>
        </w:rPr>
        <w:t>个按钮的功能，状态转换与状态表相符，输出函数与真值表相符，功能正确。</w:t>
      </w:r>
    </w:p>
    <w:p w14:paraId="7AF9566A" w14:textId="149838F2" w:rsidR="00E76D8C" w:rsidRPr="009F49F7" w:rsidRDefault="00E76D8C" w:rsidP="009F49F7">
      <w:pPr>
        <w:pStyle w:val="a3"/>
        <w:ind w:firstLineChars="0" w:firstLine="0"/>
        <w:rPr>
          <w:b/>
          <w:color w:val="000000" w:themeColor="text1"/>
        </w:rPr>
      </w:pPr>
      <w:r w:rsidRPr="009F49F7">
        <w:rPr>
          <w:rFonts w:hint="eastAsia"/>
          <w:b/>
          <w:color w:val="000000" w:themeColor="text1"/>
        </w:rPr>
        <w:t>2</w:t>
      </w:r>
      <w:r w:rsidRPr="009F49F7">
        <w:rPr>
          <w:b/>
          <w:color w:val="000000" w:themeColor="text1"/>
        </w:rPr>
        <w:t>.2.1</w:t>
      </w:r>
      <w:r w:rsidR="00475D6E">
        <w:rPr>
          <w:b/>
          <w:color w:val="000000" w:themeColor="text1"/>
        </w:rPr>
        <w:t>5</w:t>
      </w:r>
      <w:r w:rsidRPr="009F49F7">
        <w:rPr>
          <w:b/>
          <w:color w:val="000000" w:themeColor="text1"/>
        </w:rPr>
        <w:t xml:space="preserve"> </w:t>
      </w:r>
      <w:r w:rsidRPr="009F49F7">
        <w:rPr>
          <w:rFonts w:hint="eastAsia"/>
          <w:b/>
          <w:color w:val="000000" w:themeColor="text1"/>
        </w:rPr>
        <w:t>运动码表</w:t>
      </w:r>
    </w:p>
    <w:bookmarkEnd w:id="20"/>
    <w:bookmarkEnd w:id="21"/>
    <w:bookmarkEnd w:id="22"/>
    <w:bookmarkEnd w:id="23"/>
    <w:bookmarkEnd w:id="24"/>
    <w:bookmarkEnd w:id="25"/>
    <w:p w14:paraId="09463603" w14:textId="76A2DC40" w:rsidR="0052550A" w:rsidRDefault="0052550A" w:rsidP="0052550A">
      <w:pPr>
        <w:pStyle w:val="a3"/>
        <w:ind w:firstLine="480"/>
      </w:pPr>
      <w:r>
        <w:rPr>
          <w:rFonts w:hint="eastAsia"/>
        </w:rPr>
        <w:t>（</w:t>
      </w:r>
      <w:r>
        <w:t>1</w:t>
      </w:r>
      <w:r>
        <w:rPr>
          <w:rFonts w:hint="eastAsia"/>
        </w:rPr>
        <w:t>）电路图</w:t>
      </w:r>
    </w:p>
    <w:p w14:paraId="3F826E21" w14:textId="77777777" w:rsidR="00475D6E" w:rsidRDefault="00475D6E" w:rsidP="00475D6E">
      <w:pPr>
        <w:keepNext/>
        <w:widowControl/>
        <w:jc w:val="center"/>
      </w:pPr>
      <w:r w:rsidRPr="00475D6E">
        <w:rPr>
          <w:rFonts w:ascii="宋体" w:hAnsi="宋体" w:cs="宋体"/>
          <w:kern w:val="0"/>
        </w:rPr>
        <w:lastRenderedPageBreak/>
        <w:fldChar w:fldCharType="begin"/>
      </w:r>
      <w:r w:rsidRPr="00475D6E">
        <w:rPr>
          <w:rFonts w:ascii="宋体" w:hAnsi="宋体" w:cs="宋体"/>
          <w:kern w:val="0"/>
        </w:rPr>
        <w:instrText xml:space="preserve"> INCLUDEPICTURE "C:\\Users\\94069\\AppData\\Roaming\\Tencent\\Users\\940692727\\QQ\\WinTemp\\RichOle\\G~GV)M}M5_%4JZ~H29}E9OK.png" \* MERGEFORMATINET </w:instrText>
      </w:r>
      <w:r w:rsidRPr="00475D6E">
        <w:rPr>
          <w:rFonts w:ascii="宋体" w:hAnsi="宋体" w:cs="宋体"/>
          <w:kern w:val="0"/>
        </w:rPr>
        <w:fldChar w:fldCharType="separate"/>
      </w:r>
      <w:r w:rsidRPr="00475D6E">
        <w:rPr>
          <w:rFonts w:ascii="宋体" w:hAnsi="宋体" w:cs="宋体"/>
          <w:kern w:val="0"/>
        </w:rPr>
        <w:pict w14:anchorId="31C48B9C">
          <v:shape id="_x0000_i2103" type="#_x0000_t75" alt="" style="width:314.5pt;height:227.95pt">
            <v:imagedata r:id="rId125" r:href="rId126"/>
          </v:shape>
        </w:pict>
      </w:r>
      <w:r w:rsidRPr="00475D6E">
        <w:rPr>
          <w:rFonts w:ascii="宋体" w:hAnsi="宋体" w:cs="宋体"/>
          <w:kern w:val="0"/>
        </w:rPr>
        <w:fldChar w:fldCharType="end"/>
      </w:r>
    </w:p>
    <w:p w14:paraId="5C2CA79A" w14:textId="2C885A3A" w:rsidR="00475D6E" w:rsidRPr="00475D6E" w:rsidRDefault="00475D6E" w:rsidP="00475D6E">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9B382F">
        <w:rPr>
          <w:noProof/>
        </w:rPr>
        <w:t>54</w:t>
      </w:r>
      <w:r>
        <w:fldChar w:fldCharType="end"/>
      </w:r>
      <w:r>
        <w:t xml:space="preserve"> </w:t>
      </w:r>
      <w:r>
        <w:rPr>
          <w:rFonts w:hint="eastAsia"/>
        </w:rPr>
        <w:t>运动码表内部结构电路图</w:t>
      </w:r>
    </w:p>
    <w:p w14:paraId="4E7FCD8F" w14:textId="77777777" w:rsidR="009B382F" w:rsidRDefault="009B382F" w:rsidP="009B382F">
      <w:pPr>
        <w:keepNext/>
        <w:widowControl/>
        <w:jc w:val="center"/>
      </w:pPr>
      <w:r w:rsidRPr="009B382F">
        <w:rPr>
          <w:rFonts w:ascii="宋体" w:hAnsi="宋体" w:cs="宋体"/>
          <w:kern w:val="0"/>
        </w:rPr>
        <w:fldChar w:fldCharType="begin"/>
      </w:r>
      <w:r w:rsidRPr="009B382F">
        <w:rPr>
          <w:rFonts w:ascii="宋体" w:hAnsi="宋体" w:cs="宋体"/>
          <w:kern w:val="0"/>
        </w:rPr>
        <w:instrText xml:space="preserve"> INCLUDEPICTURE "C:\\Users\\94069\\AppData\\Roaming\\Tencent\\Users\\940692727\\QQ\\WinTemp\\RichOle\\`UIHHDD21I0~)JBVW_FZ$AQ.png" \* MERGEFORMATINET </w:instrText>
      </w:r>
      <w:r w:rsidRPr="009B382F">
        <w:rPr>
          <w:rFonts w:ascii="宋体" w:hAnsi="宋体" w:cs="宋体"/>
          <w:kern w:val="0"/>
        </w:rPr>
        <w:fldChar w:fldCharType="separate"/>
      </w:r>
      <w:r w:rsidRPr="009B382F">
        <w:rPr>
          <w:rFonts w:ascii="宋体" w:hAnsi="宋体" w:cs="宋体"/>
          <w:kern w:val="0"/>
        </w:rPr>
        <w:pict w14:anchorId="29F25BC3">
          <v:shape id="_x0000_i2107" type="#_x0000_t75" alt="" style="width:116.6pt;height:132.95pt">
            <v:imagedata r:id="rId127" r:href="rId128"/>
          </v:shape>
        </w:pict>
      </w:r>
      <w:r w:rsidRPr="009B382F">
        <w:rPr>
          <w:rFonts w:ascii="宋体" w:hAnsi="宋体" w:cs="宋体"/>
          <w:kern w:val="0"/>
        </w:rPr>
        <w:fldChar w:fldCharType="end"/>
      </w:r>
    </w:p>
    <w:p w14:paraId="51B70940" w14:textId="5326D893" w:rsidR="009B382F" w:rsidRPr="009B382F" w:rsidRDefault="009B382F" w:rsidP="009B382F">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55</w:t>
      </w:r>
      <w:r>
        <w:fldChar w:fldCharType="end"/>
      </w:r>
      <w:r>
        <w:t xml:space="preserve"> </w:t>
      </w:r>
      <w:r>
        <w:rPr>
          <w:rFonts w:hint="eastAsia"/>
        </w:rPr>
        <w:t>运动码表封装电路图</w:t>
      </w:r>
    </w:p>
    <w:p w14:paraId="235A46DE" w14:textId="194574A5" w:rsidR="009F49F7" w:rsidRPr="009F49F7" w:rsidRDefault="009F49F7" w:rsidP="009F49F7">
      <w:pPr>
        <w:pStyle w:val="a3"/>
        <w:ind w:firstLine="480"/>
        <w:rPr>
          <w:color w:val="FF0000"/>
        </w:rPr>
      </w:pPr>
    </w:p>
    <w:p w14:paraId="595D6C1E" w14:textId="77777777" w:rsidR="009F49F7" w:rsidRDefault="009F49F7" w:rsidP="009F49F7">
      <w:pPr>
        <w:pStyle w:val="a3"/>
        <w:ind w:firstLine="480"/>
      </w:pPr>
      <w:r>
        <w:rPr>
          <w:rFonts w:hint="eastAsia"/>
        </w:rPr>
        <w:t>（</w:t>
      </w:r>
      <w:r>
        <w:t>2</w:t>
      </w:r>
      <w:r>
        <w:rPr>
          <w:rFonts w:hint="eastAsia"/>
        </w:rPr>
        <w:t>）测试图</w:t>
      </w:r>
    </w:p>
    <w:p w14:paraId="678904AA" w14:textId="77777777" w:rsidR="009B382F" w:rsidRDefault="009B382F" w:rsidP="009B382F">
      <w:pPr>
        <w:keepNext/>
        <w:widowControl/>
        <w:jc w:val="center"/>
      </w:pPr>
      <w:r w:rsidRPr="009B382F">
        <w:rPr>
          <w:rFonts w:ascii="宋体" w:hAnsi="宋体" w:cs="宋体"/>
          <w:kern w:val="0"/>
        </w:rPr>
        <w:fldChar w:fldCharType="begin"/>
      </w:r>
      <w:r w:rsidRPr="009B382F">
        <w:rPr>
          <w:rFonts w:ascii="宋体" w:hAnsi="宋体" w:cs="宋体"/>
          <w:kern w:val="0"/>
        </w:rPr>
        <w:instrText xml:space="preserve"> INCLUDEPICTURE "C:\\Users\\94069\\AppData\\Roaming\\Tencent\\Users\\940692727\\QQ\\WinTemp\\RichOle\\Z3G31(UBAXE(}MJMHNPWMQI.png" \* MERGEFORMATINET </w:instrText>
      </w:r>
      <w:r w:rsidRPr="009B382F">
        <w:rPr>
          <w:rFonts w:ascii="宋体" w:hAnsi="宋体" w:cs="宋体"/>
          <w:kern w:val="0"/>
        </w:rPr>
        <w:fldChar w:fldCharType="separate"/>
      </w:r>
      <w:r w:rsidRPr="009B382F">
        <w:rPr>
          <w:rFonts w:ascii="宋体" w:hAnsi="宋体" w:cs="宋体"/>
          <w:kern w:val="0"/>
        </w:rPr>
        <w:pict w14:anchorId="2C1FCAF1">
          <v:shape id="_x0000_i2111" type="#_x0000_t75" alt="" style="width:351.6pt;height:154.15pt">
            <v:imagedata r:id="rId129" r:href="rId130"/>
          </v:shape>
        </w:pict>
      </w:r>
      <w:r w:rsidRPr="009B382F">
        <w:rPr>
          <w:rFonts w:ascii="宋体" w:hAnsi="宋体" w:cs="宋体"/>
          <w:kern w:val="0"/>
        </w:rPr>
        <w:fldChar w:fldCharType="end"/>
      </w:r>
    </w:p>
    <w:p w14:paraId="5AB94F6C" w14:textId="0C20082E" w:rsidR="009B382F" w:rsidRPr="009B382F" w:rsidRDefault="009B382F" w:rsidP="009B382F">
      <w:pPr>
        <w:pStyle w:val="ac"/>
        <w:spacing w:before="91" w:after="91"/>
        <w:rPr>
          <w:rFonts w:ascii="宋体" w:hAnsi="宋体" w:cs="宋体"/>
          <w:kern w:val="0"/>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56</w:t>
      </w:r>
      <w:r>
        <w:fldChar w:fldCharType="end"/>
      </w:r>
      <w:r>
        <w:t xml:space="preserve"> </w:t>
      </w:r>
      <w:r>
        <w:rPr>
          <w:rFonts w:hint="eastAsia"/>
        </w:rPr>
        <w:t>运动码表测试图</w:t>
      </w:r>
    </w:p>
    <w:p w14:paraId="7009A0F3" w14:textId="362621C3" w:rsidR="009F49F7" w:rsidRPr="009F49F7" w:rsidRDefault="009F49F7" w:rsidP="009F49F7">
      <w:pPr>
        <w:pStyle w:val="a3"/>
        <w:ind w:firstLine="480"/>
        <w:rPr>
          <w:color w:val="FF0000"/>
        </w:rPr>
      </w:pPr>
    </w:p>
    <w:p w14:paraId="3C707341" w14:textId="77777777" w:rsidR="009F49F7" w:rsidRDefault="009F49F7" w:rsidP="009F49F7">
      <w:pPr>
        <w:pStyle w:val="a3"/>
        <w:ind w:firstLine="480"/>
      </w:pPr>
      <w:r>
        <w:rPr>
          <w:rFonts w:hint="eastAsia"/>
        </w:rPr>
        <w:lastRenderedPageBreak/>
        <w:t>（</w:t>
      </w:r>
      <w:r>
        <w:t>3</w:t>
      </w:r>
      <w:r>
        <w:rPr>
          <w:rFonts w:hint="eastAsia"/>
        </w:rPr>
        <w:t>）测试分析</w:t>
      </w:r>
    </w:p>
    <w:p w14:paraId="5189FFD0" w14:textId="52ABC0EC" w:rsidR="00B01F89" w:rsidRDefault="009B382F" w:rsidP="009F49F7">
      <w:pPr>
        <w:pStyle w:val="a3"/>
        <w:ind w:firstLine="480"/>
        <w:rPr>
          <w:rFonts w:hint="eastAsia"/>
        </w:rPr>
      </w:pPr>
      <w:r w:rsidRPr="009B382F">
        <w:rPr>
          <w:rFonts w:hint="eastAsia"/>
        </w:rPr>
        <w:t>运动码表</w:t>
      </w:r>
      <w:r>
        <w:rPr>
          <w:rFonts w:hint="eastAsia"/>
        </w:rPr>
        <w:t>能够按照</w:t>
      </w:r>
      <w:r>
        <w:t>4</w:t>
      </w:r>
      <w:r>
        <w:rPr>
          <w:rFonts w:hint="eastAsia"/>
        </w:rPr>
        <w:t>个按钮的控制完成计数、停止、清零、存储的功能，能够保存最小的记录，功能正确。</w:t>
      </w:r>
    </w:p>
    <w:p w14:paraId="785E3217" w14:textId="77777777" w:rsidR="007E77ED" w:rsidRDefault="000657E9">
      <w:pPr>
        <w:pStyle w:val="10"/>
      </w:pPr>
      <w:bookmarkStart w:id="28" w:name="_Toc117868496"/>
      <w:r>
        <w:lastRenderedPageBreak/>
        <w:t>设计总结与心得</w:t>
      </w:r>
      <w:bookmarkEnd w:id="28"/>
    </w:p>
    <w:p w14:paraId="50B48BA0" w14:textId="11C9BC5B" w:rsidR="007E77ED" w:rsidRDefault="000657E9" w:rsidP="00AA3072">
      <w:pPr>
        <w:pStyle w:val="2"/>
        <w:ind w:right="240"/>
        <w:rPr>
          <w:rFonts w:ascii="黑体" w:hAnsi="黑体" w:cs="Segoe UI"/>
          <w:color w:val="333333"/>
          <w:shd w:val="clear" w:color="auto" w:fill="FFFFFF"/>
        </w:rPr>
      </w:pPr>
      <w:bookmarkStart w:id="29" w:name="_Toc117868497"/>
      <w:r w:rsidRPr="00AA3072">
        <w:rPr>
          <w:rFonts w:ascii="黑体" w:hAnsi="黑体" w:cs="Segoe UI"/>
          <w:color w:val="333333"/>
          <w:shd w:val="clear" w:color="auto" w:fill="FFFFFF"/>
        </w:rPr>
        <w:t>实验总结</w:t>
      </w:r>
      <w:bookmarkEnd w:id="29"/>
    </w:p>
    <w:p w14:paraId="6DA92D1D" w14:textId="3D6CE956" w:rsidR="00EE722C" w:rsidRDefault="007470D3" w:rsidP="009F49F7">
      <w:pPr>
        <w:pStyle w:val="a3"/>
        <w:ind w:firstLine="480"/>
      </w:pPr>
      <w:r w:rsidRPr="007470D3">
        <w:rPr>
          <w:rFonts w:hint="eastAsia"/>
        </w:rPr>
        <w:t>通过本次实验</w:t>
      </w:r>
      <w:r>
        <w:rPr>
          <w:rFonts w:hint="eastAsia"/>
        </w:rPr>
        <w:t>加深了对数字电路与逻辑设计这门课的理解，设计并实现了运动码表使我感受到了数字电路与逻辑设计的知识不仅仅只停留在书本上，而是能够投入到实际应用中。</w:t>
      </w:r>
    </w:p>
    <w:p w14:paraId="22778BE6" w14:textId="1B0F077A" w:rsidR="002E5FEC" w:rsidRDefault="002E5FEC" w:rsidP="002E5FEC">
      <w:pPr>
        <w:pStyle w:val="a3"/>
        <w:ind w:firstLine="480"/>
      </w:pPr>
      <w:r>
        <w:rPr>
          <w:rFonts w:hint="eastAsia"/>
        </w:rPr>
        <w:t>通过实验加深了我对组合逻辑电路、同步时序逻辑电路、异步时序逻辑电路的设计的理解，主要掌握了三种设计电路的方法：真值表法、逻辑表达式法、分析法。</w:t>
      </w:r>
    </w:p>
    <w:p w14:paraId="2A9EA226" w14:textId="4707DFB3" w:rsidR="002E5FEC" w:rsidRDefault="002E5FEC" w:rsidP="002E5FEC">
      <w:pPr>
        <w:pStyle w:val="a3"/>
        <w:ind w:firstLine="480"/>
      </w:pPr>
      <w:r>
        <w:rPr>
          <w:rFonts w:hint="eastAsia"/>
        </w:rPr>
        <w:t>设计组合逻辑电路的时候真值表往往很简单，但是一旦输入变量变多，真值表的行数就</w:t>
      </w:r>
      <w:proofErr w:type="gramStart"/>
      <w:r>
        <w:rPr>
          <w:rFonts w:hint="eastAsia"/>
        </w:rPr>
        <w:t>会指数级</w:t>
      </w:r>
      <w:proofErr w:type="gramEnd"/>
      <w:r>
        <w:rPr>
          <w:rFonts w:hint="eastAsia"/>
        </w:rPr>
        <w:t>的增长，增大了工作量，这个时候真值表法就不适合了，就需要考虑能否通过逻辑函数表达式来自动生成电路。</w:t>
      </w:r>
    </w:p>
    <w:p w14:paraId="141D9EDC" w14:textId="211231F4" w:rsidR="000A1052" w:rsidRDefault="000A1052" w:rsidP="002E5FEC">
      <w:pPr>
        <w:pStyle w:val="a3"/>
        <w:ind w:firstLine="480"/>
      </w:pPr>
      <w:r>
        <w:rPr>
          <w:rFonts w:hint="eastAsia"/>
        </w:rPr>
        <w:t>设计时序逻辑电路最重要的是状态表，在做出状态表之前往往需要得到正确的状态图，状态图能够很好的表示状态转移关系。</w:t>
      </w:r>
      <w:r w:rsidR="00D53705">
        <w:rPr>
          <w:rFonts w:hint="eastAsia"/>
        </w:rPr>
        <w:t>而在画状态图之前需要先明确是使用</w:t>
      </w:r>
      <w:r w:rsidR="00D53705">
        <w:t>Mealy</w:t>
      </w:r>
      <w:r w:rsidR="00D53705">
        <w:rPr>
          <w:rFonts w:hint="eastAsia"/>
        </w:rPr>
        <w:t>型还是</w:t>
      </w:r>
      <w:r w:rsidR="00D53705">
        <w:rPr>
          <w:rFonts w:hint="eastAsia"/>
        </w:rPr>
        <w:t>M</w:t>
      </w:r>
      <w:r w:rsidR="00D53705">
        <w:t>oore</w:t>
      </w:r>
      <w:r w:rsidR="00D53705">
        <w:rPr>
          <w:rFonts w:hint="eastAsia"/>
        </w:rPr>
        <w:t>型。</w:t>
      </w:r>
    </w:p>
    <w:p w14:paraId="52131AA2" w14:textId="26F0CCE0" w:rsidR="009C4F72" w:rsidRDefault="009C4F72" w:rsidP="002E5FEC">
      <w:pPr>
        <w:pStyle w:val="a3"/>
        <w:ind w:firstLine="480"/>
        <w:rPr>
          <w:rFonts w:hint="eastAsia"/>
        </w:rPr>
      </w:pPr>
      <w:r>
        <w:rPr>
          <w:rFonts w:hint="eastAsia"/>
        </w:rPr>
        <w:t>通过实验我逐渐掌握了</w:t>
      </w:r>
      <w:r>
        <w:rPr>
          <w:rFonts w:hint="eastAsia"/>
        </w:rPr>
        <w:t>Logisim</w:t>
      </w:r>
      <w:r>
        <w:rPr>
          <w:rFonts w:hint="eastAsia"/>
        </w:rPr>
        <w:t>软件的使用，在设计复杂电路的时候，封装是简化的很好的手段，通过将简单功能进行封装，就可以简化复杂功能的设计。例如在设计</w:t>
      </w:r>
      <w:r>
        <w:rPr>
          <w:rFonts w:hint="eastAsia"/>
        </w:rPr>
        <w:t>1</w:t>
      </w:r>
      <w:r>
        <w:t>6</w:t>
      </w:r>
      <w:r>
        <w:rPr>
          <w:rFonts w:hint="eastAsia"/>
        </w:rPr>
        <w:t>位二进制比较器的时候，先设计了</w:t>
      </w:r>
      <w:r>
        <w:rPr>
          <w:rFonts w:hint="eastAsia"/>
        </w:rPr>
        <w:t>4</w:t>
      </w:r>
      <w:r>
        <w:rPr>
          <w:rFonts w:hint="eastAsia"/>
        </w:rPr>
        <w:t>位的二进制比较器。</w:t>
      </w:r>
    </w:p>
    <w:p w14:paraId="77ABA4C9" w14:textId="0C25D124" w:rsidR="00EB3E6B" w:rsidRPr="00AA3072" w:rsidRDefault="00EB3E6B" w:rsidP="008C5232">
      <w:pPr>
        <w:pStyle w:val="2"/>
        <w:numPr>
          <w:ilvl w:val="0"/>
          <w:numId w:val="0"/>
        </w:numPr>
        <w:ind w:leftChars="-3" w:left="1" w:right="240" w:hangingChars="3" w:hanging="8"/>
        <w:rPr>
          <w:rFonts w:ascii="黑体" w:hAnsi="黑体" w:cs="Segoe UI"/>
          <w:color w:val="333333"/>
          <w:shd w:val="clear" w:color="auto" w:fill="FFFFFF"/>
        </w:rPr>
      </w:pPr>
      <w:bookmarkStart w:id="30" w:name="_Toc117868498"/>
      <w:r>
        <w:rPr>
          <w:rFonts w:ascii="黑体" w:hAnsi="黑体" w:cs="Segoe UI" w:hint="eastAsia"/>
          <w:color w:val="333333"/>
          <w:shd w:val="clear" w:color="auto" w:fill="FFFFFF"/>
        </w:rPr>
        <w:t>3.1.1</w:t>
      </w:r>
      <w:r w:rsidRPr="00AA3072">
        <w:rPr>
          <w:rFonts w:ascii="黑体" w:hAnsi="黑体" w:cs="Segoe UI"/>
          <w:color w:val="333333"/>
          <w:shd w:val="clear" w:color="auto" w:fill="FFFFFF"/>
        </w:rPr>
        <w:t>遇到的问题及处理</w:t>
      </w:r>
      <w:bookmarkEnd w:id="30"/>
    </w:p>
    <w:p w14:paraId="14BC069F" w14:textId="1B00291A" w:rsidR="00EE722C" w:rsidRDefault="006A3909" w:rsidP="009F49F7">
      <w:pPr>
        <w:pStyle w:val="a3"/>
        <w:ind w:firstLine="480"/>
      </w:pPr>
      <w:r>
        <w:rPr>
          <w:rFonts w:hint="eastAsia"/>
        </w:rPr>
        <w:t>遇到了进位不正确的问题，计数器在</w:t>
      </w:r>
      <w:r>
        <w:rPr>
          <w:rFonts w:hint="eastAsia"/>
        </w:rPr>
        <w:t>9</w:t>
      </w:r>
      <w:r>
        <w:rPr>
          <w:rFonts w:hint="eastAsia"/>
        </w:rPr>
        <w:t>的时候输出进位信号，高位进</w:t>
      </w:r>
      <w:r>
        <w:rPr>
          <w:rFonts w:hint="eastAsia"/>
        </w:rPr>
        <w:t>1</w:t>
      </w:r>
      <w:r>
        <w:rPr>
          <w:rFonts w:hint="eastAsia"/>
        </w:rPr>
        <w:t>，就出现了从</w:t>
      </w:r>
      <w:r>
        <w:t>8</w:t>
      </w:r>
      <w:r>
        <w:rPr>
          <w:rFonts w:hint="eastAsia"/>
        </w:rPr>
        <w:t>跳变到</w:t>
      </w:r>
      <w:r>
        <w:rPr>
          <w:rFonts w:hint="eastAsia"/>
        </w:rPr>
        <w:t>1</w:t>
      </w:r>
      <w:r>
        <w:t>9</w:t>
      </w:r>
      <w:r>
        <w:rPr>
          <w:rFonts w:hint="eastAsia"/>
        </w:rPr>
        <w:t>的问题。</w:t>
      </w:r>
    </w:p>
    <w:p w14:paraId="70358E07" w14:textId="38554789" w:rsidR="006A3909" w:rsidRDefault="006A3909" w:rsidP="009F49F7">
      <w:pPr>
        <w:pStyle w:val="a3"/>
        <w:ind w:firstLine="480"/>
      </w:pPr>
      <w:r>
        <w:rPr>
          <w:rFonts w:hint="eastAsia"/>
        </w:rPr>
        <w:t>解决方法是分析之前的电路设计，因为前面的设计往往会对后面的设计产生很大的影响。分析前面的设计发现：使用的钟控</w:t>
      </w:r>
      <w:r>
        <w:rPr>
          <w:rFonts w:hint="eastAsia"/>
        </w:rPr>
        <w:t>D</w:t>
      </w:r>
      <w:r>
        <w:rPr>
          <w:rFonts w:hint="eastAsia"/>
        </w:rPr>
        <w:t>触发器是在上升沿触发的，进位函数只有在状态</w:t>
      </w:r>
      <w:r>
        <w:rPr>
          <w:rFonts w:hint="eastAsia"/>
        </w:rPr>
        <w:t>9</w:t>
      </w:r>
      <w:r>
        <w:rPr>
          <w:rFonts w:hint="eastAsia"/>
        </w:rPr>
        <w:t>时进位，所以导致在</w:t>
      </w:r>
      <w:r>
        <w:rPr>
          <w:rFonts w:hint="eastAsia"/>
        </w:rPr>
        <w:t>9</w:t>
      </w:r>
      <w:r>
        <w:rPr>
          <w:rFonts w:hint="eastAsia"/>
        </w:rPr>
        <w:t>的前沿进位信号就使高位的触发器工作，出现了在</w:t>
      </w:r>
      <w:r>
        <w:t>9</w:t>
      </w:r>
      <w:r>
        <w:rPr>
          <w:rFonts w:hint="eastAsia"/>
        </w:rPr>
        <w:t>刚出现的时候就进</w:t>
      </w:r>
      <w:r>
        <w:rPr>
          <w:rFonts w:hint="eastAsia"/>
        </w:rPr>
        <w:t>1</w:t>
      </w:r>
      <w:r>
        <w:rPr>
          <w:rFonts w:hint="eastAsia"/>
        </w:rPr>
        <w:t>，所以应当在状态</w:t>
      </w:r>
      <w:r>
        <w:rPr>
          <w:rFonts w:hint="eastAsia"/>
        </w:rPr>
        <w:t>9</w:t>
      </w:r>
      <w:r>
        <w:rPr>
          <w:rFonts w:hint="eastAsia"/>
        </w:rPr>
        <w:t>结束的时候触发，想到使用的是上升沿的触发器，就需要将进位信号翻转，将正脉冲变为负脉冲，就可以在状态</w:t>
      </w:r>
      <w:r>
        <w:rPr>
          <w:rFonts w:hint="eastAsia"/>
        </w:rPr>
        <w:t>9</w:t>
      </w:r>
      <w:r>
        <w:rPr>
          <w:rFonts w:hint="eastAsia"/>
        </w:rPr>
        <w:t>结束的时候进位。</w:t>
      </w:r>
    </w:p>
    <w:p w14:paraId="3AA61ADA" w14:textId="17EE395E" w:rsidR="00DD177C" w:rsidRPr="006A3909" w:rsidRDefault="00DD177C" w:rsidP="009F49F7">
      <w:pPr>
        <w:pStyle w:val="a3"/>
        <w:ind w:firstLine="480"/>
        <w:rPr>
          <w:rFonts w:hint="eastAsia"/>
        </w:rPr>
      </w:pPr>
      <w:r>
        <w:rPr>
          <w:rFonts w:hint="eastAsia"/>
        </w:rPr>
        <w:t>遇到了不能产生输出的问题，解决方法是在设计电路的时候不能修改引脚和封装，否则会导致一连串的错误。</w:t>
      </w:r>
    </w:p>
    <w:p w14:paraId="6ADDDBB1" w14:textId="0E34A574" w:rsidR="00EB3E6B" w:rsidRPr="00AA3072" w:rsidRDefault="00EB3E6B" w:rsidP="008C5232">
      <w:pPr>
        <w:pStyle w:val="2"/>
        <w:numPr>
          <w:ilvl w:val="0"/>
          <w:numId w:val="0"/>
        </w:numPr>
        <w:ind w:leftChars="-3" w:left="1" w:right="240" w:hangingChars="3" w:hanging="8"/>
        <w:rPr>
          <w:rFonts w:ascii="黑体" w:hAnsi="黑体" w:cs="Segoe UI"/>
          <w:color w:val="333333"/>
          <w:shd w:val="clear" w:color="auto" w:fill="FFFFFF"/>
        </w:rPr>
      </w:pPr>
      <w:bookmarkStart w:id="31" w:name="_Toc117868499"/>
      <w:r>
        <w:rPr>
          <w:rFonts w:ascii="黑体" w:hAnsi="黑体" w:cs="Segoe UI" w:hint="eastAsia"/>
          <w:color w:val="333333"/>
          <w:shd w:val="clear" w:color="auto" w:fill="FFFFFF"/>
        </w:rPr>
        <w:lastRenderedPageBreak/>
        <w:t>3.1.2</w:t>
      </w:r>
      <w:r w:rsidRPr="00AA3072">
        <w:rPr>
          <w:rFonts w:ascii="黑体" w:hAnsi="黑体" w:cs="Segoe UI"/>
          <w:color w:val="333333"/>
          <w:shd w:val="clear" w:color="auto" w:fill="FFFFFF"/>
        </w:rPr>
        <w:t>设计方案存在的不足</w:t>
      </w:r>
      <w:bookmarkEnd w:id="31"/>
    </w:p>
    <w:p w14:paraId="0CDF4615" w14:textId="2570126D" w:rsidR="004B12BE" w:rsidRPr="009F49F7" w:rsidRDefault="00EE20BE" w:rsidP="004B12BE">
      <w:pPr>
        <w:pStyle w:val="a3"/>
        <w:ind w:firstLine="480"/>
        <w:rPr>
          <w:rFonts w:hint="eastAsia"/>
        </w:rPr>
      </w:pPr>
      <w:r>
        <w:rPr>
          <w:rFonts w:hint="eastAsia"/>
        </w:rPr>
        <w:t>不能保存多个历史记录，只能保存最小的记录。</w:t>
      </w:r>
    </w:p>
    <w:p w14:paraId="58D32467" w14:textId="0C56AD13" w:rsidR="00FE07E1" w:rsidRDefault="000657E9" w:rsidP="00AA3072">
      <w:pPr>
        <w:pStyle w:val="2"/>
        <w:ind w:right="240"/>
        <w:rPr>
          <w:rFonts w:ascii="黑体" w:hAnsi="黑体" w:cs="Segoe UI"/>
          <w:color w:val="333333"/>
          <w:shd w:val="clear" w:color="auto" w:fill="FFFFFF"/>
        </w:rPr>
      </w:pPr>
      <w:bookmarkStart w:id="32" w:name="_Toc117868500"/>
      <w:r w:rsidRPr="00AA3072">
        <w:rPr>
          <w:rFonts w:ascii="黑体" w:hAnsi="黑体" w:cs="Segoe UI"/>
          <w:color w:val="333333"/>
          <w:shd w:val="clear" w:color="auto" w:fill="FFFFFF"/>
        </w:rPr>
        <w:t>实验心得</w:t>
      </w:r>
      <w:bookmarkEnd w:id="32"/>
    </w:p>
    <w:p w14:paraId="743A64ED" w14:textId="40E59AEC" w:rsidR="00EE722C" w:rsidRDefault="004B12BE" w:rsidP="00EE722C">
      <w:pPr>
        <w:pStyle w:val="a3"/>
        <w:ind w:firstLine="480"/>
      </w:pPr>
      <w:r>
        <w:rPr>
          <w:rFonts w:hint="eastAsia"/>
        </w:rPr>
        <w:t>在设计组合逻辑电路的时候如果变量较多，真值表法行数太多，就需要考虑通过逻辑函数表达式来解决问题。</w:t>
      </w:r>
    </w:p>
    <w:p w14:paraId="43751438" w14:textId="2E0C3367" w:rsidR="004B12BE" w:rsidRPr="00EE722C" w:rsidRDefault="004B12BE" w:rsidP="00EE722C">
      <w:pPr>
        <w:pStyle w:val="a3"/>
        <w:ind w:firstLine="480"/>
        <w:rPr>
          <w:rFonts w:hint="eastAsia"/>
        </w:rPr>
      </w:pPr>
      <w:r>
        <w:rPr>
          <w:rFonts w:hint="eastAsia"/>
        </w:rPr>
        <w:t>在设计状态转移的时候需要考虑是否有多余的状态、是否存在挂起。</w:t>
      </w:r>
    </w:p>
    <w:p w14:paraId="4AC370BB" w14:textId="17427C3D" w:rsidR="007E77ED" w:rsidRDefault="00FE07E1" w:rsidP="00AA3072">
      <w:pPr>
        <w:pStyle w:val="2"/>
        <w:ind w:right="240"/>
        <w:rPr>
          <w:rFonts w:ascii="黑体" w:hAnsi="黑体" w:cs="Segoe UI"/>
          <w:color w:val="333333"/>
          <w:shd w:val="clear" w:color="auto" w:fill="FFFFFF"/>
        </w:rPr>
      </w:pPr>
      <w:bookmarkStart w:id="33" w:name="_Toc117868501"/>
      <w:r w:rsidRPr="00AA3072">
        <w:rPr>
          <w:rFonts w:ascii="黑体" w:hAnsi="黑体" w:cs="Segoe UI" w:hint="eastAsia"/>
          <w:color w:val="333333"/>
          <w:shd w:val="clear" w:color="auto" w:fill="FFFFFF"/>
        </w:rPr>
        <w:t>意见与</w:t>
      </w:r>
      <w:r w:rsidR="000657E9" w:rsidRPr="00AA3072">
        <w:rPr>
          <w:rFonts w:ascii="黑体" w:hAnsi="黑体" w:cs="Segoe UI"/>
          <w:color w:val="333333"/>
          <w:shd w:val="clear" w:color="auto" w:fill="FFFFFF"/>
        </w:rPr>
        <w:t>建议</w:t>
      </w:r>
      <w:bookmarkEnd w:id="33"/>
    </w:p>
    <w:p w14:paraId="0816F70E" w14:textId="61C02EB7" w:rsidR="00AC6505" w:rsidRDefault="00D46876" w:rsidP="009F49F7">
      <w:pPr>
        <w:pStyle w:val="a3"/>
        <w:ind w:firstLine="480"/>
      </w:pPr>
      <w:r>
        <w:rPr>
          <w:rFonts w:hint="eastAsia"/>
        </w:rPr>
        <w:t>码表控制器的进位功能设计方法</w:t>
      </w:r>
      <w:proofErr w:type="gramStart"/>
      <w:r>
        <w:rPr>
          <w:rFonts w:hint="eastAsia"/>
        </w:rPr>
        <w:t>不</w:t>
      </w:r>
      <w:proofErr w:type="gramEnd"/>
      <w:r>
        <w:rPr>
          <w:rFonts w:hint="eastAsia"/>
        </w:rPr>
        <w:t>唯一，希望可以给出更多元化的测试。</w:t>
      </w:r>
    </w:p>
    <w:p w14:paraId="24CD1666" w14:textId="2A9C0C8B" w:rsidR="00D46876" w:rsidRDefault="00D46876" w:rsidP="009F49F7">
      <w:pPr>
        <w:pStyle w:val="a3"/>
        <w:ind w:firstLine="480"/>
        <w:rPr>
          <w:rFonts w:hint="eastAsia"/>
        </w:rPr>
      </w:pPr>
      <w:r>
        <w:rPr>
          <w:rFonts w:hint="eastAsia"/>
        </w:rPr>
        <w:t>时序逻辑电路中的触发器规定使用了</w:t>
      </w:r>
      <w:r>
        <w:rPr>
          <w:rFonts w:hint="eastAsia"/>
        </w:rPr>
        <w:t>T</w:t>
      </w:r>
      <w:r>
        <w:rPr>
          <w:rFonts w:hint="eastAsia"/>
        </w:rPr>
        <w:t>触发器，而实际中</w:t>
      </w:r>
      <w:r>
        <w:rPr>
          <w:rFonts w:hint="eastAsia"/>
        </w:rPr>
        <w:t>T</w:t>
      </w:r>
      <w:r>
        <w:rPr>
          <w:rFonts w:hint="eastAsia"/>
        </w:rPr>
        <w:t>触发器不一定是最好的选择，希望可以给学生选择触发器的权利，</w:t>
      </w:r>
      <w:proofErr w:type="gramStart"/>
      <w:r w:rsidR="00C610DD">
        <w:rPr>
          <w:rFonts w:hint="eastAsia"/>
        </w:rPr>
        <w:t>头歌</w:t>
      </w:r>
      <w:r>
        <w:rPr>
          <w:rFonts w:hint="eastAsia"/>
        </w:rPr>
        <w:t>给出</w:t>
      </w:r>
      <w:proofErr w:type="gramEnd"/>
      <w:r>
        <w:rPr>
          <w:rFonts w:hint="eastAsia"/>
        </w:rPr>
        <w:t>更多元化的测试。</w:t>
      </w:r>
    </w:p>
    <w:p w14:paraId="27E1DF75" w14:textId="78A4B4FC" w:rsidR="00D46876" w:rsidRPr="00D46876" w:rsidRDefault="00D46876" w:rsidP="009F49F7">
      <w:pPr>
        <w:pStyle w:val="a3"/>
        <w:ind w:firstLine="480"/>
        <w:rPr>
          <w:rFonts w:hint="eastAsia"/>
        </w:rPr>
      </w:pPr>
      <w:r>
        <w:rPr>
          <w:rFonts w:hint="eastAsia"/>
        </w:rPr>
        <w:t>使用了上升沿触发的钟控</w:t>
      </w:r>
      <w:r>
        <w:rPr>
          <w:rFonts w:hint="eastAsia"/>
        </w:rPr>
        <w:t>D</w:t>
      </w:r>
      <w:r>
        <w:rPr>
          <w:rFonts w:hint="eastAsia"/>
        </w:rPr>
        <w:t>触发器，而上升沿触发器在实际使用中可能存在空翻和其他不确定性，建议使用下降沿触发的钟控</w:t>
      </w:r>
      <w:r>
        <w:rPr>
          <w:rFonts w:hint="eastAsia"/>
        </w:rPr>
        <w:t>D</w:t>
      </w:r>
      <w:r>
        <w:rPr>
          <w:rFonts w:hint="eastAsia"/>
        </w:rPr>
        <w:t>触发器或钟控</w:t>
      </w:r>
      <w:r>
        <w:rPr>
          <w:rFonts w:hint="eastAsia"/>
        </w:rPr>
        <w:t>T</w:t>
      </w:r>
      <w:r>
        <w:rPr>
          <w:rFonts w:hint="eastAsia"/>
        </w:rPr>
        <w:t>触发器。</w:t>
      </w:r>
    </w:p>
    <w:p w14:paraId="41AE1D5A" w14:textId="4FA8ED8C" w:rsidR="00EE722C" w:rsidRDefault="00EE722C" w:rsidP="00D46876">
      <w:pPr>
        <w:pStyle w:val="a3"/>
        <w:ind w:firstLineChars="0" w:firstLine="0"/>
      </w:pPr>
      <w:r>
        <w:br w:type="page"/>
      </w:r>
    </w:p>
    <w:tbl>
      <w:tblPr>
        <w:tblW w:w="9621" w:type="dxa"/>
        <w:jc w:val="center"/>
        <w:tblLayout w:type="fixed"/>
        <w:tblLook w:val="04A0" w:firstRow="1" w:lastRow="0" w:firstColumn="1" w:lastColumn="0" w:noHBand="0" w:noVBand="1"/>
      </w:tblPr>
      <w:tblGrid>
        <w:gridCol w:w="9621"/>
      </w:tblGrid>
      <w:tr w:rsidR="007E77ED" w:rsidRPr="00AC6505" w14:paraId="1B7DB0F9" w14:textId="77777777" w:rsidTr="00960F87">
        <w:trPr>
          <w:trHeight w:val="973"/>
          <w:jc w:val="center"/>
        </w:trPr>
        <w:tc>
          <w:tcPr>
            <w:tcW w:w="9621" w:type="dxa"/>
            <w:vAlign w:val="bottom"/>
          </w:tcPr>
          <w:p w14:paraId="1ACF3DAC" w14:textId="68F77BAA" w:rsidR="00960F87" w:rsidRPr="00AC6505" w:rsidRDefault="000657E9" w:rsidP="00960F87">
            <w:pPr>
              <w:spacing w:line="300" w:lineRule="auto"/>
              <w:jc w:val="center"/>
              <w:rPr>
                <w:rFonts w:ascii="黑体" w:eastAsia="黑体" w:hAnsi="黑体"/>
                <w:sz w:val="36"/>
                <w:szCs w:val="36"/>
                <w:lang w:val="en-GB"/>
              </w:rPr>
            </w:pPr>
            <w:r w:rsidRPr="00AC6505">
              <w:rPr>
                <w:rFonts w:ascii="楷体" w:eastAsia="楷体" w:hAnsi="楷体" w:hint="eastAsia"/>
                <w:sz w:val="36"/>
                <w:szCs w:val="36"/>
              </w:rPr>
              <w:lastRenderedPageBreak/>
              <w:t>原创性声明</w:t>
            </w:r>
          </w:p>
        </w:tc>
      </w:tr>
      <w:tr w:rsidR="007E77ED" w:rsidRPr="009F49F7" w14:paraId="303F5A41" w14:textId="77777777" w:rsidTr="00960F87">
        <w:trPr>
          <w:trHeight w:hRule="exact" w:val="6373"/>
          <w:jc w:val="center"/>
        </w:trPr>
        <w:tc>
          <w:tcPr>
            <w:tcW w:w="9621" w:type="dxa"/>
          </w:tcPr>
          <w:p w14:paraId="5D6FA524" w14:textId="77777777" w:rsidR="00960F87" w:rsidRPr="009F49F7" w:rsidRDefault="00960F87" w:rsidP="00960F87">
            <w:pPr>
              <w:spacing w:line="276" w:lineRule="auto"/>
              <w:ind w:firstLine="420"/>
              <w:rPr>
                <w:kern w:val="0"/>
              </w:rPr>
            </w:pPr>
            <w:r w:rsidRPr="009F49F7">
              <w:rPr>
                <w:kern w:val="0"/>
              </w:rPr>
              <w:t>本人郑重声明本报告内容，是由作者本人独立完成的。有关观点、方法、数据和文献等的引用已在文中指出。除文中已注明引用的内容外，本报告不包含任何其他个人或集体已经公开发表的作品成果，不存在剽窃、抄袭行为。</w:t>
            </w:r>
            <w:r w:rsidRPr="009F49F7">
              <w:rPr>
                <w:kern w:val="0"/>
              </w:rPr>
              <w:t xml:space="preserve"> </w:t>
            </w:r>
          </w:p>
          <w:p w14:paraId="1F1F4F64" w14:textId="77777777" w:rsidR="00960F87" w:rsidRPr="009F49F7" w:rsidRDefault="00960F87" w:rsidP="00960F87">
            <w:pPr>
              <w:spacing w:line="276" w:lineRule="auto"/>
              <w:ind w:firstLineChars="177" w:firstLine="425"/>
            </w:pPr>
            <w:r w:rsidRPr="009F49F7">
              <w:t>已阅读并同意以下内容。</w:t>
            </w:r>
          </w:p>
          <w:p w14:paraId="0F3565BB" w14:textId="77777777" w:rsidR="00960F87" w:rsidRPr="009F49F7" w:rsidRDefault="00960F87" w:rsidP="00960F87">
            <w:pPr>
              <w:spacing w:line="276" w:lineRule="auto"/>
              <w:ind w:firstLineChars="177" w:firstLine="425"/>
            </w:pPr>
            <w:r w:rsidRPr="009F49F7">
              <w:t>判定为不合格的一些情形：</w:t>
            </w:r>
            <w:r w:rsidRPr="009F49F7">
              <w:t> </w:t>
            </w:r>
          </w:p>
          <w:p w14:paraId="0E8C6578" w14:textId="77777777" w:rsidR="00960F87" w:rsidRPr="009F49F7" w:rsidRDefault="00960F87" w:rsidP="00960F87">
            <w:pPr>
              <w:spacing w:line="276" w:lineRule="auto"/>
              <w:ind w:firstLineChars="177" w:firstLine="425"/>
            </w:pPr>
            <w:r w:rsidRPr="009F49F7">
              <w:t>（</w:t>
            </w:r>
            <w:r w:rsidRPr="009F49F7">
              <w:t>1</w:t>
            </w:r>
            <w:r w:rsidRPr="009F49F7">
              <w:t>）</w:t>
            </w:r>
            <w:r w:rsidRPr="009F49F7">
              <w:t xml:space="preserve"> </w:t>
            </w:r>
            <w:r w:rsidRPr="009F49F7">
              <w:t>请人代做或冒名顶替者；</w:t>
            </w:r>
          </w:p>
          <w:p w14:paraId="3B1D585A" w14:textId="77777777" w:rsidR="00960F87" w:rsidRPr="009F49F7" w:rsidRDefault="00960F87" w:rsidP="00960F87">
            <w:pPr>
              <w:spacing w:line="276" w:lineRule="auto"/>
              <w:ind w:firstLineChars="177" w:firstLine="425"/>
            </w:pPr>
            <w:r w:rsidRPr="009F49F7">
              <w:t>（</w:t>
            </w:r>
            <w:r w:rsidRPr="009F49F7">
              <w:t>2</w:t>
            </w:r>
            <w:r w:rsidRPr="009F49F7">
              <w:t>）</w:t>
            </w:r>
            <w:r w:rsidRPr="009F49F7">
              <w:t xml:space="preserve"> </w:t>
            </w:r>
            <w:r w:rsidRPr="009F49F7">
              <w:t>替人做且不听劝告者；</w:t>
            </w:r>
          </w:p>
          <w:p w14:paraId="6FD35187" w14:textId="77777777" w:rsidR="00960F87" w:rsidRPr="009F49F7" w:rsidRDefault="00960F87" w:rsidP="00960F87">
            <w:pPr>
              <w:spacing w:line="276" w:lineRule="auto"/>
              <w:ind w:firstLineChars="177" w:firstLine="425"/>
            </w:pPr>
            <w:r w:rsidRPr="009F49F7">
              <w:t>（</w:t>
            </w:r>
            <w:r w:rsidRPr="009F49F7">
              <w:t>3</w:t>
            </w:r>
            <w:r w:rsidRPr="009F49F7">
              <w:t>）</w:t>
            </w:r>
            <w:r w:rsidRPr="009F49F7">
              <w:t xml:space="preserve"> </w:t>
            </w:r>
            <w:r w:rsidRPr="009F49F7">
              <w:t>实验报告内容抄袭或雷同者；</w:t>
            </w:r>
          </w:p>
          <w:p w14:paraId="18EBAA45" w14:textId="77777777" w:rsidR="00960F87" w:rsidRPr="009F49F7" w:rsidRDefault="00960F87" w:rsidP="00960F87">
            <w:pPr>
              <w:spacing w:line="276" w:lineRule="auto"/>
              <w:ind w:firstLineChars="177" w:firstLine="425"/>
            </w:pPr>
            <w:r w:rsidRPr="009F49F7">
              <w:t>（</w:t>
            </w:r>
            <w:r w:rsidRPr="009F49F7">
              <w:t>4</w:t>
            </w:r>
            <w:r w:rsidRPr="009F49F7">
              <w:t>）</w:t>
            </w:r>
            <w:r w:rsidRPr="009F49F7">
              <w:t xml:space="preserve"> </w:t>
            </w:r>
            <w:r w:rsidRPr="009F49F7">
              <w:t>实验报告内容与实际实验内容不一致者；</w:t>
            </w:r>
          </w:p>
          <w:p w14:paraId="750E3958" w14:textId="77777777" w:rsidR="007E77ED" w:rsidRDefault="00960F87" w:rsidP="00E83E7D">
            <w:pPr>
              <w:spacing w:line="276" w:lineRule="auto"/>
              <w:ind w:firstLineChars="200" w:firstLine="480"/>
              <w:rPr>
                <w:kern w:val="0"/>
              </w:rPr>
            </w:pPr>
            <w:r w:rsidRPr="009F49F7">
              <w:t>（</w:t>
            </w:r>
            <w:r w:rsidRPr="009F49F7">
              <w:t>5</w:t>
            </w:r>
            <w:r w:rsidRPr="009F49F7">
              <w:t>）</w:t>
            </w:r>
            <w:r w:rsidRPr="009F49F7">
              <w:t xml:space="preserve"> </w:t>
            </w:r>
            <w:r w:rsidRPr="009F49F7">
              <w:t>实验电路抄袭者。</w:t>
            </w:r>
            <w:r w:rsidR="000657E9" w:rsidRPr="009F49F7">
              <w:rPr>
                <w:kern w:val="0"/>
              </w:rPr>
              <w:t xml:space="preserve"> </w:t>
            </w:r>
          </w:p>
          <w:p w14:paraId="47FB48C4" w14:textId="59CDDFE9" w:rsidR="0029134D" w:rsidRPr="0029134D" w:rsidRDefault="0029134D" w:rsidP="0029134D">
            <w:pPr>
              <w:widowControl/>
              <w:jc w:val="left"/>
              <w:rPr>
                <w:rFonts w:ascii="宋体" w:hAnsi="宋体" w:cs="宋体"/>
                <w:kern w:val="0"/>
              </w:rPr>
            </w:pPr>
            <w:r w:rsidRPr="0029134D">
              <w:rPr>
                <w:rFonts w:hint="eastAsia"/>
                <w:color w:val="FF0000"/>
                <w:kern w:val="0"/>
              </w:rPr>
              <w:t>作者签名：</w:t>
            </w:r>
            <w:r w:rsidRPr="0029134D">
              <w:rPr>
                <w:rFonts w:ascii="宋体" w:hAnsi="宋体" w:cs="宋体"/>
                <w:noProof/>
                <w:kern w:val="0"/>
              </w:rPr>
              <w:drawing>
                <wp:inline distT="0" distB="0" distL="0" distR="0" wp14:anchorId="32CB9AB8" wp14:editId="38285AFD">
                  <wp:extent cx="746105" cy="5231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750147" cy="526013"/>
                          </a:xfrm>
                          <a:prstGeom prst="rect">
                            <a:avLst/>
                          </a:prstGeom>
                          <a:noFill/>
                          <a:ln>
                            <a:noFill/>
                          </a:ln>
                        </pic:spPr>
                      </pic:pic>
                    </a:graphicData>
                  </a:graphic>
                </wp:inline>
              </w:drawing>
            </w:r>
          </w:p>
          <w:p w14:paraId="5FB4A589" w14:textId="0E236714" w:rsidR="0029134D" w:rsidRPr="00E83E7D" w:rsidRDefault="0029134D" w:rsidP="00E83E7D">
            <w:pPr>
              <w:spacing w:line="276" w:lineRule="auto"/>
              <w:ind w:firstLineChars="200" w:firstLine="480"/>
              <w:rPr>
                <w:rFonts w:hint="eastAsia"/>
                <w:kern w:val="0"/>
              </w:rPr>
            </w:pPr>
          </w:p>
        </w:tc>
      </w:tr>
    </w:tbl>
    <w:p w14:paraId="1A74491C" w14:textId="2B1A54BA" w:rsidR="007E77ED" w:rsidRPr="00E83E7D" w:rsidRDefault="00054B14" w:rsidP="00E83E7D">
      <w:pPr>
        <w:widowControl/>
        <w:jc w:val="left"/>
        <w:rPr>
          <w:rFonts w:ascii="楷体" w:eastAsia="楷体" w:hAnsi="楷体" w:hint="eastAsia"/>
          <w:sz w:val="36"/>
          <w:szCs w:val="36"/>
        </w:rPr>
      </w:pPr>
      <w:r>
        <w:rPr>
          <w:noProof/>
        </w:rPr>
        <mc:AlternateContent>
          <mc:Choice Requires="wps">
            <w:drawing>
              <wp:anchor distT="0" distB="0" distL="114300" distR="114300" simplePos="0" relativeHeight="251660288" behindDoc="0" locked="0" layoutInCell="1" allowOverlap="1" wp14:anchorId="5B08FC40" wp14:editId="6B7D9B19">
                <wp:simplePos x="0" y="0"/>
                <wp:positionH relativeFrom="column">
                  <wp:posOffset>895350</wp:posOffset>
                </wp:positionH>
                <wp:positionV relativeFrom="paragraph">
                  <wp:posOffset>9696450</wp:posOffset>
                </wp:positionV>
                <wp:extent cx="5760085" cy="0"/>
                <wp:effectExtent l="19685" t="26670" r="20955" b="20955"/>
                <wp:wrapNone/>
                <wp:docPr id="7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93AB5" id="Line 18"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63.5pt" to="524.0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" strokeweight="3pt">
                <v:stroke linestyle="thinThin"/>
              </v:line>
            </w:pict>
          </mc:Fallback>
        </mc:AlternateContent>
      </w:r>
    </w:p>
    <w:sectPr w:rsidR="007E77ED" w:rsidRPr="00E83E7D" w:rsidSect="00A83D0C">
      <w:footnotePr>
        <w:numRestart w:val="eachPage"/>
      </w:footnotePr>
      <w:pgSz w:w="11906" w:h="16838"/>
      <w:pgMar w:top="1843" w:right="1416" w:bottom="1418" w:left="1531" w:header="851" w:footer="992" w:gutter="0"/>
      <w:pgNumType w:start="1"/>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B047E" w14:textId="77777777" w:rsidR="00BE4D66" w:rsidRDefault="00BE4D66" w:rsidP="007E77ED">
      <w:pPr>
        <w:ind w:firstLine="420"/>
      </w:pPr>
      <w:r>
        <w:separator/>
      </w:r>
    </w:p>
  </w:endnote>
  <w:endnote w:type="continuationSeparator" w:id="0">
    <w:p w14:paraId="1656791A" w14:textId="77777777" w:rsidR="00BE4D66" w:rsidRDefault="00BE4D66" w:rsidP="007E77E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9757ED9E-F335-496F-80B5-4FBA8DBFE5D1}"/>
    <w:embedBold r:id="rId2" w:subsetted="1" w:fontKey="{0E8C4A68-90C2-4BA6-B076-490083A00A24}"/>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embedRegular r:id="rId3" w:subsetted="1" w:fontKey="{B709D6F4-88E8-4409-B423-1F3A8EF87EB4}"/>
    <w:embedBold r:id="rId4" w:subsetted="1" w:fontKey="{59613FE0-573A-4717-A0C3-F0B16603B2B9}"/>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BoldItalic r:id="rId5" w:subsetted="1" w:fontKey="{26F9B596-A292-4575-AF82-E1D5C0C8606D}"/>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6" w:fontKey="{26498DC5-DC6A-4783-9B4E-5B6E5B15FE33}"/>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63F496E2-A6EF-4568-84E1-B712913D1637}"/>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宋体-简">
    <w:altName w:val="宋体"/>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embedRegular r:id="rId8" w:subsetted="1" w:fontKey="{6500A7B2-F00E-4DBF-8288-A864BE3FBB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230B5" w14:textId="7CFEDBA1" w:rsidR="007F10FF" w:rsidRDefault="00054B14">
    <w:pPr>
      <w:pStyle w:val="af7"/>
      <w:ind w:left="480"/>
      <w:jc w:val="center"/>
    </w:pPr>
    <w:r>
      <w:rPr>
        <w:noProof/>
      </w:rPr>
      <mc:AlternateContent>
        <mc:Choice Requires="wps">
          <w:drawing>
            <wp:anchor distT="0" distB="0" distL="114300" distR="114300" simplePos="0" relativeHeight="251660288" behindDoc="0" locked="0" layoutInCell="1" allowOverlap="1" wp14:anchorId="70E033BB" wp14:editId="44E414CD">
              <wp:simplePos x="0" y="0"/>
              <wp:positionH relativeFrom="column">
                <wp:posOffset>895350</wp:posOffset>
              </wp:positionH>
              <wp:positionV relativeFrom="paragraph">
                <wp:posOffset>9696450</wp:posOffset>
              </wp:positionV>
              <wp:extent cx="5760085" cy="0"/>
              <wp:effectExtent l="19685" t="24765" r="20955" b="22860"/>
              <wp:wrapNone/>
              <wp:docPr id="7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FBB0D" id="Line 10"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63.5pt" to="524.0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" strokeweight="3pt">
              <v:stroke linestyle="thinThin"/>
            </v:line>
          </w:pict>
        </mc:Fallback>
      </mc:AlternateContent>
    </w:r>
    <w:r>
      <w:rPr>
        <w:noProof/>
      </w:rPr>
      <mc:AlternateContent>
        <mc:Choice Requires="wps">
          <w:drawing>
            <wp:anchor distT="0" distB="0" distL="114300" distR="114300" simplePos="0" relativeHeight="251659264" behindDoc="0" locked="0" layoutInCell="1" allowOverlap="1" wp14:anchorId="642D8F02" wp14:editId="67169FF1">
              <wp:simplePos x="0" y="0"/>
              <wp:positionH relativeFrom="column">
                <wp:posOffset>895350</wp:posOffset>
              </wp:positionH>
              <wp:positionV relativeFrom="paragraph">
                <wp:posOffset>9696450</wp:posOffset>
              </wp:positionV>
              <wp:extent cx="5760085" cy="0"/>
              <wp:effectExtent l="19685" t="24765" r="20955" b="22860"/>
              <wp:wrapNone/>
              <wp:docPr id="6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EE87" id="Line 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63.5pt" to="524.0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0b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" strokeweight="3pt">
              <v:stroke linestyle="thinThin"/>
            </v:line>
          </w:pict>
        </mc:Fallback>
      </mc:AlternateContent>
    </w:r>
    <w:r>
      <w:rPr>
        <w:noProof/>
      </w:rPr>
      <mc:AlternateContent>
        <mc:Choice Requires="wps">
          <w:drawing>
            <wp:anchor distT="0" distB="0" distL="114300" distR="114300" simplePos="0" relativeHeight="251658240" behindDoc="0" locked="0" layoutInCell="1" allowOverlap="1" wp14:anchorId="42D42627" wp14:editId="313395D9">
              <wp:simplePos x="0" y="0"/>
              <wp:positionH relativeFrom="column">
                <wp:posOffset>895350</wp:posOffset>
              </wp:positionH>
              <wp:positionV relativeFrom="paragraph">
                <wp:posOffset>9696450</wp:posOffset>
              </wp:positionV>
              <wp:extent cx="5760085" cy="0"/>
              <wp:effectExtent l="19685" t="24765" r="20955" b="22860"/>
              <wp:wrapNone/>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87018" id="Line 1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63.5pt" to="524.0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" strokeweight="3pt">
              <v:stroke linestyle="thinTh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E1799" w14:textId="1555E69C" w:rsidR="007F10FF" w:rsidRDefault="00054B14">
    <w:pPr>
      <w:pStyle w:val="af7"/>
      <w:jc w:val="center"/>
    </w:pPr>
    <w:r>
      <w:rPr>
        <w:noProof/>
      </w:rPr>
      <mc:AlternateContent>
        <mc:Choice Requires="wps">
          <w:drawing>
            <wp:anchor distT="0" distB="0" distL="114300" distR="114300" simplePos="0" relativeHeight="251665408" behindDoc="0" locked="0" layoutInCell="1" allowOverlap="1" wp14:anchorId="0D094020" wp14:editId="5C3113CA">
              <wp:simplePos x="0" y="0"/>
              <wp:positionH relativeFrom="column">
                <wp:posOffset>-106045</wp:posOffset>
              </wp:positionH>
              <wp:positionV relativeFrom="paragraph">
                <wp:posOffset>-47625</wp:posOffset>
              </wp:positionV>
              <wp:extent cx="5829300" cy="0"/>
              <wp:effectExtent l="8890" t="5715" r="10160" b="13335"/>
              <wp:wrapNone/>
              <wp:docPr id="6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2E671" id="Line 1"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TVFAIAACk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x&#10;IpTVFAIAACkEAAAOAAAAAAAAAAAAAAAAAC4CAABkcnMvZTJvRG9jLnhtbFBLAQItABQABgAIAAAA&#10;IQAEXtD43QAAAAkBAAAPAAAAAAAAAAAAAAAAAG4EAABkcnMvZG93bnJldi54bWxQSwUGAAAAAAQA&#10;BADzAAAAeAUAAAAA&#10;"/>
          </w:pict>
        </mc:Fallback>
      </mc:AlternateContent>
    </w:r>
    <w:r w:rsidR="007F10FF">
      <w:fldChar w:fldCharType="begin"/>
    </w:r>
    <w:r w:rsidR="007F10FF">
      <w:instrText>PAGE   \* MERGEFORMAT</w:instrText>
    </w:r>
    <w:r w:rsidR="007F10FF">
      <w:fldChar w:fldCharType="separate"/>
    </w:r>
    <w:r w:rsidR="009D4B6A">
      <w:rPr>
        <w:noProof/>
      </w:rPr>
      <w:t>1</w:t>
    </w:r>
    <w:r w:rsidR="007F10F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711A9" w14:textId="77777777" w:rsidR="00BE4D66" w:rsidRDefault="00BE4D66" w:rsidP="007E77ED">
      <w:pPr>
        <w:ind w:firstLine="420"/>
      </w:pPr>
      <w:r>
        <w:separator/>
      </w:r>
    </w:p>
  </w:footnote>
  <w:footnote w:type="continuationSeparator" w:id="0">
    <w:p w14:paraId="0A17E328" w14:textId="77777777" w:rsidR="00BE4D66" w:rsidRDefault="00BE4D66" w:rsidP="007E77E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5B50B" w14:textId="77777777" w:rsidR="007F10FF" w:rsidRDefault="007F10FF">
    <w:pPr>
      <w:jc w:val="left"/>
      <w:rPr>
        <w:rFonts w:ascii="华文楷体" w:eastAsia="华文楷体" w:hAnsi="华文楷体"/>
        <w:b/>
        <w:bCs/>
        <w:spacing w:val="20"/>
        <w:sz w:val="28"/>
        <w:szCs w:val="21"/>
      </w:rPr>
    </w:pPr>
  </w:p>
  <w:p w14:paraId="28DF17DA" w14:textId="77777777" w:rsidR="007F10FF" w:rsidRDefault="007F10FF">
    <w:pPr>
      <w:jc w:val="left"/>
      <w:rPr>
        <w:rFonts w:ascii="华文楷体" w:eastAsia="华文楷体" w:hAnsi="华文楷体"/>
        <w:b/>
        <w:bCs/>
        <w:spacing w:val="20"/>
        <w:sz w:val="28"/>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5A8A8" w14:textId="78791BF7" w:rsidR="007F10FF" w:rsidRDefault="00054B14">
    <w:pPr>
      <w:pStyle w:val="af8"/>
      <w:pBdr>
        <w:bottom w:val="none" w:sz="0" w:space="0" w:color="auto"/>
      </w:pBdr>
    </w:pPr>
    <w:r>
      <w:rPr>
        <w:noProof/>
      </w:rPr>
      <mc:AlternateContent>
        <mc:Choice Requires="wpg">
          <w:drawing>
            <wp:anchor distT="0" distB="0" distL="114300" distR="114300" simplePos="0" relativeHeight="251664384" behindDoc="0" locked="0" layoutInCell="1" allowOverlap="1" wp14:anchorId="21427182" wp14:editId="05646B68">
              <wp:simplePos x="0" y="0"/>
              <wp:positionH relativeFrom="column">
                <wp:posOffset>-36830</wp:posOffset>
              </wp:positionH>
              <wp:positionV relativeFrom="paragraph">
                <wp:posOffset>98425</wp:posOffset>
              </wp:positionV>
              <wp:extent cx="5716905" cy="385445"/>
              <wp:effectExtent l="20955" t="19685" r="24765" b="0"/>
              <wp:wrapNone/>
              <wp:docPr id="6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 y="10"/>
                        <a:chExt cx="90" cy="6072"/>
                      </a:xfrm>
                    </wpg:grpSpPr>
                    <wps:wsp>
                      <wps:cNvPr id="66" name="Line 4"/>
                      <wps:cNvCnPr>
                        <a:cxnSpLocks noChangeShapeType="1"/>
                      </wps:cNvCnPr>
                      <wps:spPr bwMode="auto">
                        <a:xfrm>
                          <a:off x="14" y="16"/>
                          <a:ext cx="9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3"/>
                      <wps:cNvSpPr>
                        <a:spLocks noChangeArrowheads="1"/>
                      </wps:cNvSpPr>
                      <wps:spPr bwMode="auto">
                        <a:xfrm>
                          <a:off x="18" y="10"/>
                          <a:ext cx="83"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626B4" w14:textId="77777777" w:rsidR="007F10FF" w:rsidRDefault="007F10FF">
                            <w:pPr>
                              <w:jc w:val="center"/>
                            </w:pPr>
                            <w:r>
                              <w:rPr>
                                <w:rFonts w:ascii="宋体-简" w:eastAsia="宋体-简" w:hAnsi="宋体-简" w:cs="宋体-简" w:hint="eastAsia"/>
                                <w:spacing w:val="20"/>
                                <w:sz w:val="20"/>
                                <w:szCs w:val="15"/>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427182" id="Group 2" o:spid="_x0000_s1028" style="position:absolute;left:0;text-align:left;margin-left:-2.9pt;margin-top:7.75pt;width:450.15pt;height:30.35pt;z-index:251664384" coordorigin="14,10" coordsize="90,6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">
              <v:line id="Line 4" o:spid="_x0000_s1029" style="position:absolute;visibility:visible;mso-wrap-style:square" from="14,16" to="10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" strokeweight="3pt">
                <v:stroke linestyle="thinThin"/>
              </v:line>
              <v:rect id="Rectangle 3" o:spid="_x0000_s1030" style="position:absolute;left:18;top:10;width:8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163626B4" w14:textId="77777777" w:rsidR="007F10FF" w:rsidRDefault="007F10FF">
                      <w:pPr>
                        <w:jc w:val="center"/>
                      </w:pPr>
                      <w:r>
                        <w:rPr>
                          <w:rFonts w:ascii="宋体-简" w:eastAsia="宋体-简" w:hAnsi="宋体-简" w:cs="宋体-简" w:hint="eastAsia"/>
                          <w:spacing w:val="20"/>
                          <w:sz w:val="20"/>
                          <w:szCs w:val="15"/>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4"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6" w15:restartNumberingAfterBreak="0">
    <w:nsid w:val="059C6A23"/>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785389A"/>
    <w:multiLevelType w:val="hybridMultilevel"/>
    <w:tmpl w:val="2A7670B0"/>
    <w:lvl w:ilvl="0" w:tplc="608068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C2403F9"/>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9087DC5"/>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F803026"/>
    <w:multiLevelType w:val="hybridMultilevel"/>
    <w:tmpl w:val="62FA85CA"/>
    <w:lvl w:ilvl="0" w:tplc="5606B9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88125F2"/>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F923C9E"/>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3837798"/>
    <w:multiLevelType w:val="hybridMultilevel"/>
    <w:tmpl w:val="D35ADD1E"/>
    <w:lvl w:ilvl="0" w:tplc="3F6C7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9B27FF"/>
    <w:multiLevelType w:val="hybridMultilevel"/>
    <w:tmpl w:val="72964EF8"/>
    <w:lvl w:ilvl="0" w:tplc="FAD0934C">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EE72B9E"/>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D038B1B"/>
    <w:multiLevelType w:val="singleLevel"/>
    <w:tmpl w:val="5D038B1B"/>
    <w:lvl w:ilvl="0">
      <w:start w:val="1"/>
      <w:numFmt w:val="decimal"/>
      <w:suff w:val="space"/>
      <w:lvlText w:val="%1."/>
      <w:lvlJc w:val="left"/>
    </w:lvl>
  </w:abstractNum>
  <w:abstractNum w:abstractNumId="17" w15:restartNumberingAfterBreak="0">
    <w:nsid w:val="5D833DB3"/>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DC35BA1"/>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DE849C2"/>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E0582E"/>
    <w:multiLevelType w:val="hybridMultilevel"/>
    <w:tmpl w:val="905235B8"/>
    <w:lvl w:ilvl="0" w:tplc="57443AF8">
      <w:start w:val="1"/>
      <w:numFmt w:val="decimal"/>
      <w:lvlText w:val="(%1)"/>
      <w:lvlJc w:val="left"/>
      <w:pPr>
        <w:ind w:left="927"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EA55DE3"/>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0"/>
  </w:num>
  <w:num w:numId="3">
    <w:abstractNumId w:val="3"/>
  </w:num>
  <w:num w:numId="4">
    <w:abstractNumId w:val="1"/>
  </w:num>
  <w:num w:numId="5">
    <w:abstractNumId w:val="4"/>
  </w:num>
  <w:num w:numId="6">
    <w:abstractNumId w:val="2"/>
  </w:num>
  <w:num w:numId="7">
    <w:abstractNumId w:val="5"/>
    <w:lvlOverride w:ilvl="0">
      <w:startOverride w:val="1"/>
    </w:lvlOverride>
  </w:num>
  <w:num w:numId="8">
    <w:abstractNumId w:val="16"/>
  </w:num>
  <w:num w:numId="9">
    <w:abstractNumId w:val="1"/>
    <w:lvlOverride w:ilvl="0">
      <w:startOverride w:val="1"/>
    </w:lvlOverride>
  </w:num>
  <w:num w:numId="10">
    <w:abstractNumId w:val="10"/>
  </w:num>
  <w:num w:numId="11">
    <w:abstractNumId w:val="5"/>
  </w:num>
  <w:num w:numId="12">
    <w:abstractNumId w:val="18"/>
  </w:num>
  <w:num w:numId="13">
    <w:abstractNumId w:val="20"/>
  </w:num>
  <w:num w:numId="14">
    <w:abstractNumId w:val="9"/>
  </w:num>
  <w:num w:numId="15">
    <w:abstractNumId w:val="15"/>
  </w:num>
  <w:num w:numId="16">
    <w:abstractNumId w:val="6"/>
  </w:num>
  <w:num w:numId="17">
    <w:abstractNumId w:val="19"/>
  </w:num>
  <w:num w:numId="18">
    <w:abstractNumId w:val="11"/>
  </w:num>
  <w:num w:numId="19">
    <w:abstractNumId w:val="8"/>
  </w:num>
  <w:num w:numId="20">
    <w:abstractNumId w:val="17"/>
  </w:num>
  <w:num w:numId="21">
    <w:abstractNumId w:val="21"/>
  </w:num>
  <w:num w:numId="22">
    <w:abstractNumId w:val="12"/>
  </w:num>
  <w:num w:numId="23">
    <w:abstractNumId w:val="14"/>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1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saveSubsetFonts/>
  <w:bordersDoNotSurroundHeader/>
  <w:bordersDoNotSurroundFooter/>
  <w:proofState w:spelling="clean" w:grammar="clean"/>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fillcolor="white">
      <v:fill color="white"/>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AFFCD5DD"/>
    <w:rsid w:val="B77F3598"/>
    <w:rsid w:val="CBFF803E"/>
    <w:rsid w:val="DD3FF901"/>
    <w:rsid w:val="EFF9CA52"/>
    <w:rsid w:val="F7B962E8"/>
    <w:rsid w:val="FB7A0BD0"/>
    <w:rsid w:val="FBBCC76C"/>
    <w:rsid w:val="FDFBBAFE"/>
    <w:rsid w:val="FEE77913"/>
    <w:rsid w:val="FF776B07"/>
    <w:rsid w:val="FF7B1629"/>
    <w:rsid w:val="FF7FD353"/>
    <w:rsid w:val="FFBBC3CD"/>
    <w:rsid w:val="0000473E"/>
    <w:rsid w:val="00006241"/>
    <w:rsid w:val="00017D2F"/>
    <w:rsid w:val="000204B1"/>
    <w:rsid w:val="00023C1C"/>
    <w:rsid w:val="00023E8D"/>
    <w:rsid w:val="00025333"/>
    <w:rsid w:val="00026EE1"/>
    <w:rsid w:val="000325D4"/>
    <w:rsid w:val="000349F6"/>
    <w:rsid w:val="000356A5"/>
    <w:rsid w:val="00035D92"/>
    <w:rsid w:val="000425AB"/>
    <w:rsid w:val="00043056"/>
    <w:rsid w:val="000456A9"/>
    <w:rsid w:val="00047F4E"/>
    <w:rsid w:val="00054B14"/>
    <w:rsid w:val="000615DA"/>
    <w:rsid w:val="00061FCE"/>
    <w:rsid w:val="0006509D"/>
    <w:rsid w:val="000657E9"/>
    <w:rsid w:val="0007218C"/>
    <w:rsid w:val="000742BF"/>
    <w:rsid w:val="00086216"/>
    <w:rsid w:val="0008678B"/>
    <w:rsid w:val="00086837"/>
    <w:rsid w:val="00092085"/>
    <w:rsid w:val="00093D4D"/>
    <w:rsid w:val="000965F7"/>
    <w:rsid w:val="000A1052"/>
    <w:rsid w:val="000A354A"/>
    <w:rsid w:val="000B0D20"/>
    <w:rsid w:val="000B46E4"/>
    <w:rsid w:val="000B63E1"/>
    <w:rsid w:val="000C1849"/>
    <w:rsid w:val="000C472C"/>
    <w:rsid w:val="000C5960"/>
    <w:rsid w:val="000C6E98"/>
    <w:rsid w:val="000D0320"/>
    <w:rsid w:val="000D094F"/>
    <w:rsid w:val="000D24A4"/>
    <w:rsid w:val="000D4D8D"/>
    <w:rsid w:val="000E1FCE"/>
    <w:rsid w:val="000E391F"/>
    <w:rsid w:val="000F0DD6"/>
    <w:rsid w:val="001024AE"/>
    <w:rsid w:val="00107CBB"/>
    <w:rsid w:val="001139E4"/>
    <w:rsid w:val="00115EAD"/>
    <w:rsid w:val="00124123"/>
    <w:rsid w:val="00126300"/>
    <w:rsid w:val="00127216"/>
    <w:rsid w:val="00132E0B"/>
    <w:rsid w:val="00133942"/>
    <w:rsid w:val="00136927"/>
    <w:rsid w:val="00140EBA"/>
    <w:rsid w:val="00142627"/>
    <w:rsid w:val="001450F6"/>
    <w:rsid w:val="00145525"/>
    <w:rsid w:val="00146C3A"/>
    <w:rsid w:val="00150491"/>
    <w:rsid w:val="001531F7"/>
    <w:rsid w:val="0016755A"/>
    <w:rsid w:val="00167D38"/>
    <w:rsid w:val="00172A27"/>
    <w:rsid w:val="00183730"/>
    <w:rsid w:val="00183B64"/>
    <w:rsid w:val="00186A26"/>
    <w:rsid w:val="0019168A"/>
    <w:rsid w:val="00192E4D"/>
    <w:rsid w:val="00195D05"/>
    <w:rsid w:val="001A3038"/>
    <w:rsid w:val="001A4F50"/>
    <w:rsid w:val="001A73A3"/>
    <w:rsid w:val="001C0F51"/>
    <w:rsid w:val="001C5D7A"/>
    <w:rsid w:val="001C5F4B"/>
    <w:rsid w:val="001C6801"/>
    <w:rsid w:val="001D0744"/>
    <w:rsid w:val="001D1AB4"/>
    <w:rsid w:val="001D3DD2"/>
    <w:rsid w:val="001D4FDA"/>
    <w:rsid w:val="001D7D57"/>
    <w:rsid w:val="001D7F1B"/>
    <w:rsid w:val="001F246C"/>
    <w:rsid w:val="001F4D75"/>
    <w:rsid w:val="001F5053"/>
    <w:rsid w:val="0020007E"/>
    <w:rsid w:val="00200AF4"/>
    <w:rsid w:val="002073F6"/>
    <w:rsid w:val="00207D8A"/>
    <w:rsid w:val="00220015"/>
    <w:rsid w:val="002263F4"/>
    <w:rsid w:val="00231BF8"/>
    <w:rsid w:val="002370A2"/>
    <w:rsid w:val="0024035F"/>
    <w:rsid w:val="002416D6"/>
    <w:rsid w:val="00244457"/>
    <w:rsid w:val="00245479"/>
    <w:rsid w:val="002579C7"/>
    <w:rsid w:val="002626FC"/>
    <w:rsid w:val="00262EA4"/>
    <w:rsid w:val="0026679D"/>
    <w:rsid w:val="00270BA5"/>
    <w:rsid w:val="002750C6"/>
    <w:rsid w:val="00282388"/>
    <w:rsid w:val="0028443D"/>
    <w:rsid w:val="00286F65"/>
    <w:rsid w:val="0029134D"/>
    <w:rsid w:val="002915D9"/>
    <w:rsid w:val="002918D5"/>
    <w:rsid w:val="00292D95"/>
    <w:rsid w:val="002947B9"/>
    <w:rsid w:val="00294C2D"/>
    <w:rsid w:val="0029524A"/>
    <w:rsid w:val="002A0096"/>
    <w:rsid w:val="002A014E"/>
    <w:rsid w:val="002B0F64"/>
    <w:rsid w:val="002B1546"/>
    <w:rsid w:val="002B1636"/>
    <w:rsid w:val="002B16F8"/>
    <w:rsid w:val="002B31ED"/>
    <w:rsid w:val="002B45CE"/>
    <w:rsid w:val="002B4C3F"/>
    <w:rsid w:val="002B5DDD"/>
    <w:rsid w:val="002D11D6"/>
    <w:rsid w:val="002E0042"/>
    <w:rsid w:val="002E5288"/>
    <w:rsid w:val="002E54FE"/>
    <w:rsid w:val="002E5FEC"/>
    <w:rsid w:val="002F0C8D"/>
    <w:rsid w:val="002F1296"/>
    <w:rsid w:val="002F2B1A"/>
    <w:rsid w:val="002F3F97"/>
    <w:rsid w:val="002F7A55"/>
    <w:rsid w:val="003004EF"/>
    <w:rsid w:val="00310342"/>
    <w:rsid w:val="00311317"/>
    <w:rsid w:val="00315810"/>
    <w:rsid w:val="0031786E"/>
    <w:rsid w:val="003207DA"/>
    <w:rsid w:val="00325732"/>
    <w:rsid w:val="003279EE"/>
    <w:rsid w:val="00332FD2"/>
    <w:rsid w:val="00344106"/>
    <w:rsid w:val="003462FA"/>
    <w:rsid w:val="00346AA5"/>
    <w:rsid w:val="003475BE"/>
    <w:rsid w:val="00356899"/>
    <w:rsid w:val="00360138"/>
    <w:rsid w:val="0037245F"/>
    <w:rsid w:val="0038074B"/>
    <w:rsid w:val="00396961"/>
    <w:rsid w:val="003A2CB6"/>
    <w:rsid w:val="003A521E"/>
    <w:rsid w:val="003B1CDD"/>
    <w:rsid w:val="003B20B7"/>
    <w:rsid w:val="003B695A"/>
    <w:rsid w:val="003B7135"/>
    <w:rsid w:val="003B7D1D"/>
    <w:rsid w:val="003C0294"/>
    <w:rsid w:val="003C1D1D"/>
    <w:rsid w:val="003D57E9"/>
    <w:rsid w:val="003D6FC7"/>
    <w:rsid w:val="003E16EA"/>
    <w:rsid w:val="003E4D46"/>
    <w:rsid w:val="003F1B77"/>
    <w:rsid w:val="003F7D96"/>
    <w:rsid w:val="004058F1"/>
    <w:rsid w:val="00410DBF"/>
    <w:rsid w:val="00421012"/>
    <w:rsid w:val="004211B9"/>
    <w:rsid w:val="00424FC5"/>
    <w:rsid w:val="004409B9"/>
    <w:rsid w:val="004448BA"/>
    <w:rsid w:val="00445A26"/>
    <w:rsid w:val="004464F3"/>
    <w:rsid w:val="00450213"/>
    <w:rsid w:val="00452323"/>
    <w:rsid w:val="004564AF"/>
    <w:rsid w:val="0045673B"/>
    <w:rsid w:val="00471DF9"/>
    <w:rsid w:val="00475D6E"/>
    <w:rsid w:val="00485C9C"/>
    <w:rsid w:val="004868D4"/>
    <w:rsid w:val="00487942"/>
    <w:rsid w:val="00490426"/>
    <w:rsid w:val="0049107E"/>
    <w:rsid w:val="00494315"/>
    <w:rsid w:val="004A2F06"/>
    <w:rsid w:val="004A3491"/>
    <w:rsid w:val="004A59A7"/>
    <w:rsid w:val="004B12BE"/>
    <w:rsid w:val="004C4A8F"/>
    <w:rsid w:val="004D051F"/>
    <w:rsid w:val="004D118A"/>
    <w:rsid w:val="004D2027"/>
    <w:rsid w:val="004D26ED"/>
    <w:rsid w:val="004E12A0"/>
    <w:rsid w:val="004E14FB"/>
    <w:rsid w:val="004E5F45"/>
    <w:rsid w:val="004E62F2"/>
    <w:rsid w:val="004E764D"/>
    <w:rsid w:val="004F60E8"/>
    <w:rsid w:val="00500174"/>
    <w:rsid w:val="00500A20"/>
    <w:rsid w:val="0051103A"/>
    <w:rsid w:val="00511616"/>
    <w:rsid w:val="00513BC6"/>
    <w:rsid w:val="00516C7B"/>
    <w:rsid w:val="00517C99"/>
    <w:rsid w:val="00517FB0"/>
    <w:rsid w:val="00520759"/>
    <w:rsid w:val="0052550A"/>
    <w:rsid w:val="00543D16"/>
    <w:rsid w:val="00545A72"/>
    <w:rsid w:val="00545B3C"/>
    <w:rsid w:val="00546102"/>
    <w:rsid w:val="00550A7F"/>
    <w:rsid w:val="00552BB0"/>
    <w:rsid w:val="00554413"/>
    <w:rsid w:val="0056343E"/>
    <w:rsid w:val="0056565B"/>
    <w:rsid w:val="00572505"/>
    <w:rsid w:val="00574960"/>
    <w:rsid w:val="005761F2"/>
    <w:rsid w:val="00576475"/>
    <w:rsid w:val="0057668C"/>
    <w:rsid w:val="005770C7"/>
    <w:rsid w:val="005773AF"/>
    <w:rsid w:val="00580BB3"/>
    <w:rsid w:val="0058795A"/>
    <w:rsid w:val="00587C11"/>
    <w:rsid w:val="00590089"/>
    <w:rsid w:val="00591A3F"/>
    <w:rsid w:val="0059238A"/>
    <w:rsid w:val="00596A7A"/>
    <w:rsid w:val="005A02A5"/>
    <w:rsid w:val="005A11DB"/>
    <w:rsid w:val="005A15D9"/>
    <w:rsid w:val="005A5BB4"/>
    <w:rsid w:val="005A7737"/>
    <w:rsid w:val="005A7DE6"/>
    <w:rsid w:val="005B0A03"/>
    <w:rsid w:val="005B13C1"/>
    <w:rsid w:val="005B21BE"/>
    <w:rsid w:val="005C007D"/>
    <w:rsid w:val="005C3FF3"/>
    <w:rsid w:val="005D0C31"/>
    <w:rsid w:val="005D2474"/>
    <w:rsid w:val="005D42E0"/>
    <w:rsid w:val="005D51BB"/>
    <w:rsid w:val="005E6F29"/>
    <w:rsid w:val="005F07B5"/>
    <w:rsid w:val="005F5440"/>
    <w:rsid w:val="005F6BA5"/>
    <w:rsid w:val="005F77AF"/>
    <w:rsid w:val="00601796"/>
    <w:rsid w:val="00601C28"/>
    <w:rsid w:val="00604E53"/>
    <w:rsid w:val="0060712F"/>
    <w:rsid w:val="0061174A"/>
    <w:rsid w:val="00612AC1"/>
    <w:rsid w:val="00614F0F"/>
    <w:rsid w:val="00615B62"/>
    <w:rsid w:val="00625C45"/>
    <w:rsid w:val="0063251C"/>
    <w:rsid w:val="006337A5"/>
    <w:rsid w:val="00633B29"/>
    <w:rsid w:val="0063448A"/>
    <w:rsid w:val="00637EF8"/>
    <w:rsid w:val="006577E0"/>
    <w:rsid w:val="00660080"/>
    <w:rsid w:val="006609C6"/>
    <w:rsid w:val="00667D2D"/>
    <w:rsid w:val="006722D4"/>
    <w:rsid w:val="00675170"/>
    <w:rsid w:val="006764CC"/>
    <w:rsid w:val="00684A39"/>
    <w:rsid w:val="00687412"/>
    <w:rsid w:val="00693E15"/>
    <w:rsid w:val="0069594E"/>
    <w:rsid w:val="006A08CB"/>
    <w:rsid w:val="006A3909"/>
    <w:rsid w:val="006A4689"/>
    <w:rsid w:val="006A6570"/>
    <w:rsid w:val="006A7B03"/>
    <w:rsid w:val="006C2932"/>
    <w:rsid w:val="006C6881"/>
    <w:rsid w:val="006D1AA0"/>
    <w:rsid w:val="006D5AB5"/>
    <w:rsid w:val="006E045E"/>
    <w:rsid w:val="006E138C"/>
    <w:rsid w:val="006E1A1C"/>
    <w:rsid w:val="006E3352"/>
    <w:rsid w:val="006E671E"/>
    <w:rsid w:val="006F1FB5"/>
    <w:rsid w:val="006F3EED"/>
    <w:rsid w:val="00705A6F"/>
    <w:rsid w:val="00707B6B"/>
    <w:rsid w:val="00712F4A"/>
    <w:rsid w:val="00713F77"/>
    <w:rsid w:val="007178B3"/>
    <w:rsid w:val="00720787"/>
    <w:rsid w:val="007243E5"/>
    <w:rsid w:val="007301FD"/>
    <w:rsid w:val="00736332"/>
    <w:rsid w:val="00736ADE"/>
    <w:rsid w:val="0074139C"/>
    <w:rsid w:val="00741A92"/>
    <w:rsid w:val="007470D3"/>
    <w:rsid w:val="007506E3"/>
    <w:rsid w:val="00751C18"/>
    <w:rsid w:val="00753D0C"/>
    <w:rsid w:val="00754D7A"/>
    <w:rsid w:val="00762CAA"/>
    <w:rsid w:val="00765737"/>
    <w:rsid w:val="00765FB9"/>
    <w:rsid w:val="00766D3E"/>
    <w:rsid w:val="0077159A"/>
    <w:rsid w:val="00772540"/>
    <w:rsid w:val="00781D2B"/>
    <w:rsid w:val="00782550"/>
    <w:rsid w:val="00785179"/>
    <w:rsid w:val="0078783A"/>
    <w:rsid w:val="00792231"/>
    <w:rsid w:val="00793829"/>
    <w:rsid w:val="00793965"/>
    <w:rsid w:val="0079589D"/>
    <w:rsid w:val="007A4687"/>
    <w:rsid w:val="007A4E23"/>
    <w:rsid w:val="007B004D"/>
    <w:rsid w:val="007B28E1"/>
    <w:rsid w:val="007B2E68"/>
    <w:rsid w:val="007B3B4E"/>
    <w:rsid w:val="007D2C31"/>
    <w:rsid w:val="007D52ED"/>
    <w:rsid w:val="007E12D0"/>
    <w:rsid w:val="007E1868"/>
    <w:rsid w:val="007E1F72"/>
    <w:rsid w:val="007E5797"/>
    <w:rsid w:val="007E5EE4"/>
    <w:rsid w:val="007E77ED"/>
    <w:rsid w:val="007F10FF"/>
    <w:rsid w:val="0080098E"/>
    <w:rsid w:val="0080274D"/>
    <w:rsid w:val="00814F3B"/>
    <w:rsid w:val="00821AA2"/>
    <w:rsid w:val="00821DDE"/>
    <w:rsid w:val="00822CB5"/>
    <w:rsid w:val="008238D0"/>
    <w:rsid w:val="00823F5F"/>
    <w:rsid w:val="0082596A"/>
    <w:rsid w:val="00825F60"/>
    <w:rsid w:val="00837CF0"/>
    <w:rsid w:val="008409EA"/>
    <w:rsid w:val="00841E6E"/>
    <w:rsid w:val="00850B59"/>
    <w:rsid w:val="008525B0"/>
    <w:rsid w:val="00852DBD"/>
    <w:rsid w:val="00856955"/>
    <w:rsid w:val="008573F7"/>
    <w:rsid w:val="00861AB5"/>
    <w:rsid w:val="0086212F"/>
    <w:rsid w:val="0086488A"/>
    <w:rsid w:val="00865730"/>
    <w:rsid w:val="0087157F"/>
    <w:rsid w:val="00871CEE"/>
    <w:rsid w:val="0087338E"/>
    <w:rsid w:val="00883E4B"/>
    <w:rsid w:val="008851D8"/>
    <w:rsid w:val="00887532"/>
    <w:rsid w:val="00892304"/>
    <w:rsid w:val="0089308E"/>
    <w:rsid w:val="008930F6"/>
    <w:rsid w:val="008937FF"/>
    <w:rsid w:val="008938DA"/>
    <w:rsid w:val="00893A0A"/>
    <w:rsid w:val="008957D6"/>
    <w:rsid w:val="00897A6A"/>
    <w:rsid w:val="008A1152"/>
    <w:rsid w:val="008A238D"/>
    <w:rsid w:val="008A2E0D"/>
    <w:rsid w:val="008B606E"/>
    <w:rsid w:val="008C14B5"/>
    <w:rsid w:val="008C467E"/>
    <w:rsid w:val="008C48ED"/>
    <w:rsid w:val="008C5232"/>
    <w:rsid w:val="008D039B"/>
    <w:rsid w:val="008D6C09"/>
    <w:rsid w:val="008E44B6"/>
    <w:rsid w:val="008E4504"/>
    <w:rsid w:val="008F0FB4"/>
    <w:rsid w:val="008F3AB4"/>
    <w:rsid w:val="008F3FD6"/>
    <w:rsid w:val="009011DF"/>
    <w:rsid w:val="0090237C"/>
    <w:rsid w:val="0090380C"/>
    <w:rsid w:val="00904380"/>
    <w:rsid w:val="009055F3"/>
    <w:rsid w:val="00910B69"/>
    <w:rsid w:val="0091421D"/>
    <w:rsid w:val="0091580C"/>
    <w:rsid w:val="009170F2"/>
    <w:rsid w:val="00917E9E"/>
    <w:rsid w:val="009211C9"/>
    <w:rsid w:val="009219D2"/>
    <w:rsid w:val="00925317"/>
    <w:rsid w:val="00933D81"/>
    <w:rsid w:val="00935512"/>
    <w:rsid w:val="009432D2"/>
    <w:rsid w:val="00943A91"/>
    <w:rsid w:val="00960F87"/>
    <w:rsid w:val="00962AA4"/>
    <w:rsid w:val="00963EC2"/>
    <w:rsid w:val="00971225"/>
    <w:rsid w:val="009738FD"/>
    <w:rsid w:val="009766EC"/>
    <w:rsid w:val="00976F7A"/>
    <w:rsid w:val="009811AB"/>
    <w:rsid w:val="00984A28"/>
    <w:rsid w:val="00984F1F"/>
    <w:rsid w:val="009863E7"/>
    <w:rsid w:val="00986EE3"/>
    <w:rsid w:val="00987260"/>
    <w:rsid w:val="00990FDF"/>
    <w:rsid w:val="009933DE"/>
    <w:rsid w:val="009A07AE"/>
    <w:rsid w:val="009A0DBE"/>
    <w:rsid w:val="009A6011"/>
    <w:rsid w:val="009A7920"/>
    <w:rsid w:val="009A7FFB"/>
    <w:rsid w:val="009B1473"/>
    <w:rsid w:val="009B382F"/>
    <w:rsid w:val="009B7FD5"/>
    <w:rsid w:val="009C4906"/>
    <w:rsid w:val="009C4F72"/>
    <w:rsid w:val="009D4B6A"/>
    <w:rsid w:val="009D6BA9"/>
    <w:rsid w:val="009D7602"/>
    <w:rsid w:val="009E5D66"/>
    <w:rsid w:val="009E6463"/>
    <w:rsid w:val="009F042F"/>
    <w:rsid w:val="009F49F7"/>
    <w:rsid w:val="009F5610"/>
    <w:rsid w:val="009F6BC5"/>
    <w:rsid w:val="00A0548D"/>
    <w:rsid w:val="00A06922"/>
    <w:rsid w:val="00A1408A"/>
    <w:rsid w:val="00A15687"/>
    <w:rsid w:val="00A2407B"/>
    <w:rsid w:val="00A26CD6"/>
    <w:rsid w:val="00A33DC7"/>
    <w:rsid w:val="00A36395"/>
    <w:rsid w:val="00A44085"/>
    <w:rsid w:val="00A44E5C"/>
    <w:rsid w:val="00A46387"/>
    <w:rsid w:val="00A51959"/>
    <w:rsid w:val="00A53231"/>
    <w:rsid w:val="00A621D6"/>
    <w:rsid w:val="00A62C24"/>
    <w:rsid w:val="00A62D5D"/>
    <w:rsid w:val="00A67406"/>
    <w:rsid w:val="00A81B8E"/>
    <w:rsid w:val="00A82EDE"/>
    <w:rsid w:val="00A82FB3"/>
    <w:rsid w:val="00A83690"/>
    <w:rsid w:val="00A83D0C"/>
    <w:rsid w:val="00A84AE6"/>
    <w:rsid w:val="00A930C0"/>
    <w:rsid w:val="00A96C00"/>
    <w:rsid w:val="00AA0E9D"/>
    <w:rsid w:val="00AA2B6A"/>
    <w:rsid w:val="00AA3072"/>
    <w:rsid w:val="00AA50A1"/>
    <w:rsid w:val="00AA7328"/>
    <w:rsid w:val="00AB4AD9"/>
    <w:rsid w:val="00AC6505"/>
    <w:rsid w:val="00AD01C5"/>
    <w:rsid w:val="00AD02FF"/>
    <w:rsid w:val="00AD1777"/>
    <w:rsid w:val="00AD2592"/>
    <w:rsid w:val="00AD3EB6"/>
    <w:rsid w:val="00AD752A"/>
    <w:rsid w:val="00AE3011"/>
    <w:rsid w:val="00AE6673"/>
    <w:rsid w:val="00AE7CDE"/>
    <w:rsid w:val="00AF0970"/>
    <w:rsid w:val="00AF4D5F"/>
    <w:rsid w:val="00B0157C"/>
    <w:rsid w:val="00B01F89"/>
    <w:rsid w:val="00B11667"/>
    <w:rsid w:val="00B13737"/>
    <w:rsid w:val="00B1648B"/>
    <w:rsid w:val="00B16BD0"/>
    <w:rsid w:val="00B232A5"/>
    <w:rsid w:val="00B242F4"/>
    <w:rsid w:val="00B2561B"/>
    <w:rsid w:val="00B3011B"/>
    <w:rsid w:val="00B31A39"/>
    <w:rsid w:val="00B350F7"/>
    <w:rsid w:val="00B35FED"/>
    <w:rsid w:val="00B37999"/>
    <w:rsid w:val="00B400AC"/>
    <w:rsid w:val="00B42F03"/>
    <w:rsid w:val="00B45EEB"/>
    <w:rsid w:val="00B5058C"/>
    <w:rsid w:val="00B5427A"/>
    <w:rsid w:val="00B56A61"/>
    <w:rsid w:val="00B60147"/>
    <w:rsid w:val="00B64263"/>
    <w:rsid w:val="00B739EA"/>
    <w:rsid w:val="00B74C5F"/>
    <w:rsid w:val="00B75732"/>
    <w:rsid w:val="00B816D8"/>
    <w:rsid w:val="00B81A3E"/>
    <w:rsid w:val="00B85BDA"/>
    <w:rsid w:val="00B867BE"/>
    <w:rsid w:val="00B91A6F"/>
    <w:rsid w:val="00BA7275"/>
    <w:rsid w:val="00BB0514"/>
    <w:rsid w:val="00BB4093"/>
    <w:rsid w:val="00BB5609"/>
    <w:rsid w:val="00BC4F82"/>
    <w:rsid w:val="00BC5186"/>
    <w:rsid w:val="00BC5638"/>
    <w:rsid w:val="00BC5839"/>
    <w:rsid w:val="00BC6A03"/>
    <w:rsid w:val="00BD365C"/>
    <w:rsid w:val="00BD59DA"/>
    <w:rsid w:val="00BE037D"/>
    <w:rsid w:val="00BE1AF3"/>
    <w:rsid w:val="00BE4D66"/>
    <w:rsid w:val="00BF0CCA"/>
    <w:rsid w:val="00BF4B44"/>
    <w:rsid w:val="00BF7515"/>
    <w:rsid w:val="00BF7F68"/>
    <w:rsid w:val="00C078AD"/>
    <w:rsid w:val="00C07EA9"/>
    <w:rsid w:val="00C1154C"/>
    <w:rsid w:val="00C12F47"/>
    <w:rsid w:val="00C13776"/>
    <w:rsid w:val="00C14412"/>
    <w:rsid w:val="00C270BC"/>
    <w:rsid w:val="00C33316"/>
    <w:rsid w:val="00C33888"/>
    <w:rsid w:val="00C3405E"/>
    <w:rsid w:val="00C43794"/>
    <w:rsid w:val="00C50E4B"/>
    <w:rsid w:val="00C50E98"/>
    <w:rsid w:val="00C51744"/>
    <w:rsid w:val="00C523E8"/>
    <w:rsid w:val="00C6058E"/>
    <w:rsid w:val="00C606A6"/>
    <w:rsid w:val="00C610DD"/>
    <w:rsid w:val="00C63FA0"/>
    <w:rsid w:val="00C71B73"/>
    <w:rsid w:val="00C8170C"/>
    <w:rsid w:val="00C828EA"/>
    <w:rsid w:val="00C84EE2"/>
    <w:rsid w:val="00C86211"/>
    <w:rsid w:val="00C91BAE"/>
    <w:rsid w:val="00C91E08"/>
    <w:rsid w:val="00C91F18"/>
    <w:rsid w:val="00CA7807"/>
    <w:rsid w:val="00CB2392"/>
    <w:rsid w:val="00CC2993"/>
    <w:rsid w:val="00CC35BD"/>
    <w:rsid w:val="00CC727B"/>
    <w:rsid w:val="00CC75C9"/>
    <w:rsid w:val="00CD6360"/>
    <w:rsid w:val="00CD6679"/>
    <w:rsid w:val="00CE0EB5"/>
    <w:rsid w:val="00CE7FBA"/>
    <w:rsid w:val="00CF3E24"/>
    <w:rsid w:val="00CF4FB3"/>
    <w:rsid w:val="00CF5DDF"/>
    <w:rsid w:val="00CF618E"/>
    <w:rsid w:val="00CF76FF"/>
    <w:rsid w:val="00D00130"/>
    <w:rsid w:val="00D00172"/>
    <w:rsid w:val="00D03C70"/>
    <w:rsid w:val="00D067A2"/>
    <w:rsid w:val="00D07D78"/>
    <w:rsid w:val="00D15BAD"/>
    <w:rsid w:val="00D20832"/>
    <w:rsid w:val="00D210D8"/>
    <w:rsid w:val="00D21C3E"/>
    <w:rsid w:val="00D25008"/>
    <w:rsid w:val="00D30D08"/>
    <w:rsid w:val="00D319EF"/>
    <w:rsid w:val="00D35299"/>
    <w:rsid w:val="00D37FFD"/>
    <w:rsid w:val="00D41F5A"/>
    <w:rsid w:val="00D46876"/>
    <w:rsid w:val="00D53705"/>
    <w:rsid w:val="00D54C4B"/>
    <w:rsid w:val="00D7035D"/>
    <w:rsid w:val="00D756D2"/>
    <w:rsid w:val="00D8056B"/>
    <w:rsid w:val="00D844AD"/>
    <w:rsid w:val="00D87FFE"/>
    <w:rsid w:val="00D92920"/>
    <w:rsid w:val="00D95DE5"/>
    <w:rsid w:val="00D96E01"/>
    <w:rsid w:val="00D972FD"/>
    <w:rsid w:val="00D97BA4"/>
    <w:rsid w:val="00DA2A7B"/>
    <w:rsid w:val="00DA6AF6"/>
    <w:rsid w:val="00DB3A41"/>
    <w:rsid w:val="00DB60F4"/>
    <w:rsid w:val="00DB7817"/>
    <w:rsid w:val="00DC39EF"/>
    <w:rsid w:val="00DC6AFD"/>
    <w:rsid w:val="00DC7D60"/>
    <w:rsid w:val="00DD177C"/>
    <w:rsid w:val="00DD196A"/>
    <w:rsid w:val="00DD2EF2"/>
    <w:rsid w:val="00DD4B7C"/>
    <w:rsid w:val="00DE1A04"/>
    <w:rsid w:val="00DE1CAF"/>
    <w:rsid w:val="00DE5998"/>
    <w:rsid w:val="00DF6E13"/>
    <w:rsid w:val="00E017ED"/>
    <w:rsid w:val="00E0252B"/>
    <w:rsid w:val="00E02EBF"/>
    <w:rsid w:val="00E048F7"/>
    <w:rsid w:val="00E071EE"/>
    <w:rsid w:val="00E12674"/>
    <w:rsid w:val="00E134A8"/>
    <w:rsid w:val="00E1413C"/>
    <w:rsid w:val="00E17BE5"/>
    <w:rsid w:val="00E206A4"/>
    <w:rsid w:val="00E274A6"/>
    <w:rsid w:val="00E340E5"/>
    <w:rsid w:val="00E4054C"/>
    <w:rsid w:val="00E43411"/>
    <w:rsid w:val="00E43E68"/>
    <w:rsid w:val="00E544AA"/>
    <w:rsid w:val="00E54F25"/>
    <w:rsid w:val="00E56C0B"/>
    <w:rsid w:val="00E56EAC"/>
    <w:rsid w:val="00E57DA6"/>
    <w:rsid w:val="00E67D8D"/>
    <w:rsid w:val="00E70070"/>
    <w:rsid w:val="00E71910"/>
    <w:rsid w:val="00E74AAA"/>
    <w:rsid w:val="00E76D8C"/>
    <w:rsid w:val="00E83E7D"/>
    <w:rsid w:val="00E874E9"/>
    <w:rsid w:val="00E90582"/>
    <w:rsid w:val="00E9764B"/>
    <w:rsid w:val="00EA2306"/>
    <w:rsid w:val="00EA24AE"/>
    <w:rsid w:val="00EA6E34"/>
    <w:rsid w:val="00EB1C29"/>
    <w:rsid w:val="00EB1FA9"/>
    <w:rsid w:val="00EB3E6B"/>
    <w:rsid w:val="00EB4463"/>
    <w:rsid w:val="00EC01AD"/>
    <w:rsid w:val="00EC1077"/>
    <w:rsid w:val="00EC12E1"/>
    <w:rsid w:val="00EC3D55"/>
    <w:rsid w:val="00EC60B3"/>
    <w:rsid w:val="00EC7847"/>
    <w:rsid w:val="00ED1337"/>
    <w:rsid w:val="00EE20BE"/>
    <w:rsid w:val="00EE26D2"/>
    <w:rsid w:val="00EE3CE6"/>
    <w:rsid w:val="00EE5BEE"/>
    <w:rsid w:val="00EE722C"/>
    <w:rsid w:val="00EE73D8"/>
    <w:rsid w:val="00EF1316"/>
    <w:rsid w:val="00EF510B"/>
    <w:rsid w:val="00F10F46"/>
    <w:rsid w:val="00F21128"/>
    <w:rsid w:val="00F22D87"/>
    <w:rsid w:val="00F355EF"/>
    <w:rsid w:val="00F37D64"/>
    <w:rsid w:val="00F43BA9"/>
    <w:rsid w:val="00F46D2E"/>
    <w:rsid w:val="00F479ED"/>
    <w:rsid w:val="00F529AC"/>
    <w:rsid w:val="00F5775D"/>
    <w:rsid w:val="00F57B44"/>
    <w:rsid w:val="00F6457E"/>
    <w:rsid w:val="00F71C78"/>
    <w:rsid w:val="00F7285F"/>
    <w:rsid w:val="00F811A2"/>
    <w:rsid w:val="00F838CE"/>
    <w:rsid w:val="00F84041"/>
    <w:rsid w:val="00F94E78"/>
    <w:rsid w:val="00F96CE3"/>
    <w:rsid w:val="00F97B72"/>
    <w:rsid w:val="00FB0D44"/>
    <w:rsid w:val="00FB0E29"/>
    <w:rsid w:val="00FB36DB"/>
    <w:rsid w:val="00FB7DCD"/>
    <w:rsid w:val="00FC18B6"/>
    <w:rsid w:val="00FC2F68"/>
    <w:rsid w:val="00FC3E8B"/>
    <w:rsid w:val="00FD3F0B"/>
    <w:rsid w:val="00FD7FC3"/>
    <w:rsid w:val="00FE07E1"/>
    <w:rsid w:val="00FE23C3"/>
    <w:rsid w:val="00FE366C"/>
    <w:rsid w:val="00FE5534"/>
    <w:rsid w:val="00FF0F11"/>
    <w:rsid w:val="00FF22EE"/>
    <w:rsid w:val="00FF34A9"/>
    <w:rsid w:val="00FF7CA6"/>
    <w:rsid w:val="3FF9C14F"/>
    <w:rsid w:val="53D550DE"/>
    <w:rsid w:val="557EDD98"/>
    <w:rsid w:val="6BF765A0"/>
    <w:rsid w:val="789F7389"/>
    <w:rsid w:val="7F5F279B"/>
    <w:rsid w:val="7F8F330B"/>
    <w:rsid w:val="7FE6881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C7533F8"/>
  <w15:docId w15:val="{18324EE4-0BE9-48EB-9FB8-E76127D21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E83E7D"/>
    <w:pPr>
      <w:widowControl w:val="0"/>
      <w:jc w:val="both"/>
    </w:pPr>
    <w:rPr>
      <w:kern w:val="2"/>
      <w:sz w:val="24"/>
      <w:szCs w:val="24"/>
    </w:rPr>
  </w:style>
  <w:style w:type="paragraph" w:styleId="10">
    <w:name w:val="heading 1"/>
    <w:basedOn w:val="a2"/>
    <w:next w:val="a2"/>
    <w:qFormat/>
    <w:rsid w:val="007E77ED"/>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link w:val="20"/>
    <w:qFormat/>
    <w:rsid w:val="007E77ED"/>
    <w:pPr>
      <w:keepNext/>
      <w:numPr>
        <w:ilvl w:val="1"/>
        <w:numId w:val="1"/>
      </w:numPr>
      <w:tabs>
        <w:tab w:val="left" w:pos="601"/>
      </w:tabs>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7E77ED"/>
    <w:pPr>
      <w:keepNext/>
      <w:keepLines/>
      <w:numPr>
        <w:ilvl w:val="2"/>
        <w:numId w:val="1"/>
      </w:numPr>
      <w:tabs>
        <w:tab w:val="left" w:pos="601"/>
        <w:tab w:val="left" w:pos="720"/>
      </w:tabs>
      <w:spacing w:beforeLines="50" w:afterLines="50"/>
      <w:outlineLvl w:val="2"/>
    </w:pPr>
    <w:rPr>
      <w:rFonts w:ascii="Arial" w:eastAsia="黑体" w:hAnsi="Arial"/>
      <w:bCs/>
      <w:szCs w:val="32"/>
    </w:rPr>
  </w:style>
  <w:style w:type="paragraph" w:styleId="4">
    <w:name w:val="heading 4"/>
    <w:basedOn w:val="a2"/>
    <w:next w:val="a3"/>
    <w:link w:val="40"/>
    <w:qFormat/>
    <w:rsid w:val="007E77ED"/>
    <w:pPr>
      <w:keepNext/>
      <w:keepLines/>
      <w:numPr>
        <w:ilvl w:val="3"/>
        <w:numId w:val="1"/>
      </w:numPr>
      <w:tabs>
        <w:tab w:val="left" w:pos="601"/>
      </w:tabs>
      <w:spacing w:before="100" w:beforeAutospacing="1" w:after="100" w:afterAutospacing="1"/>
      <w:outlineLvl w:val="3"/>
    </w:pPr>
    <w:rPr>
      <w:rFonts w:eastAsia="仿宋_GB2312"/>
      <w:bCs/>
      <w:szCs w:val="28"/>
    </w:rPr>
  </w:style>
  <w:style w:type="paragraph" w:styleId="5">
    <w:name w:val="heading 5"/>
    <w:basedOn w:val="a2"/>
    <w:next w:val="a3"/>
    <w:qFormat/>
    <w:rsid w:val="007E77ED"/>
    <w:pPr>
      <w:keepNext/>
      <w:keepLines/>
      <w:spacing w:before="100" w:beforeAutospacing="1" w:after="100" w:afterAutospacing="1"/>
      <w:ind w:leftChars="200" w:left="200"/>
      <w:outlineLvl w:val="4"/>
    </w:pPr>
    <w:rPr>
      <w:b/>
      <w:bCs/>
      <w:szCs w:val="28"/>
    </w:rPr>
  </w:style>
  <w:style w:type="paragraph" w:styleId="6">
    <w:name w:val="heading 6"/>
    <w:basedOn w:val="a2"/>
    <w:next w:val="a2"/>
    <w:qFormat/>
    <w:rsid w:val="007E77ED"/>
    <w:pPr>
      <w:keepNext/>
      <w:keepLines/>
      <w:numPr>
        <w:ilvl w:val="5"/>
        <w:numId w:val="1"/>
      </w:numPr>
      <w:tabs>
        <w:tab w:val="left" w:pos="601"/>
      </w:tabs>
      <w:spacing w:before="240" w:after="64" w:line="317" w:lineRule="auto"/>
      <w:outlineLvl w:val="5"/>
    </w:pPr>
    <w:rPr>
      <w:rFonts w:ascii="Arial" w:eastAsia="黑体" w:hAnsi="Arial"/>
      <w:b/>
      <w:bCs/>
    </w:rPr>
  </w:style>
  <w:style w:type="paragraph" w:styleId="7">
    <w:name w:val="heading 7"/>
    <w:basedOn w:val="a2"/>
    <w:next w:val="a2"/>
    <w:qFormat/>
    <w:rsid w:val="007E77ED"/>
    <w:pPr>
      <w:keepNext/>
      <w:keepLines/>
      <w:numPr>
        <w:ilvl w:val="6"/>
        <w:numId w:val="1"/>
      </w:numPr>
      <w:tabs>
        <w:tab w:val="left" w:pos="601"/>
      </w:tabs>
      <w:spacing w:before="240" w:after="64" w:line="317" w:lineRule="auto"/>
      <w:outlineLvl w:val="6"/>
    </w:pPr>
    <w:rPr>
      <w:b/>
      <w:bCs/>
    </w:rPr>
  </w:style>
  <w:style w:type="paragraph" w:styleId="8">
    <w:name w:val="heading 8"/>
    <w:basedOn w:val="a2"/>
    <w:next w:val="a2"/>
    <w:qFormat/>
    <w:rsid w:val="007E77ED"/>
    <w:pPr>
      <w:keepNext/>
      <w:keepLines/>
      <w:numPr>
        <w:ilvl w:val="7"/>
        <w:numId w:val="1"/>
      </w:numPr>
      <w:tabs>
        <w:tab w:val="left" w:pos="601"/>
      </w:tabs>
      <w:spacing w:before="240" w:after="64" w:line="317" w:lineRule="auto"/>
      <w:outlineLvl w:val="7"/>
    </w:pPr>
    <w:rPr>
      <w:rFonts w:ascii="Arial" w:eastAsia="黑体" w:hAnsi="Arial"/>
    </w:rPr>
  </w:style>
  <w:style w:type="paragraph" w:styleId="9">
    <w:name w:val="heading 9"/>
    <w:basedOn w:val="a2"/>
    <w:next w:val="a2"/>
    <w:qFormat/>
    <w:rsid w:val="007E77ED"/>
    <w:pPr>
      <w:keepNext/>
      <w:keepLines/>
      <w:numPr>
        <w:ilvl w:val="8"/>
        <w:numId w:val="1"/>
      </w:numPr>
      <w:tabs>
        <w:tab w:val="left" w:pos="601"/>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rsid w:val="007E77ED"/>
    <w:pPr>
      <w:ind w:firstLineChars="200" w:firstLine="420"/>
    </w:pPr>
  </w:style>
  <w:style w:type="paragraph" w:styleId="a8">
    <w:name w:val="annotation subject"/>
    <w:basedOn w:val="a9"/>
    <w:next w:val="a9"/>
    <w:link w:val="aa"/>
    <w:qFormat/>
    <w:rsid w:val="007E77ED"/>
    <w:rPr>
      <w:b/>
      <w:bCs/>
    </w:rPr>
  </w:style>
  <w:style w:type="paragraph" w:styleId="a9">
    <w:name w:val="annotation text"/>
    <w:basedOn w:val="a2"/>
    <w:link w:val="ab"/>
    <w:qFormat/>
    <w:rsid w:val="007E77ED"/>
    <w:pPr>
      <w:jc w:val="left"/>
    </w:pPr>
  </w:style>
  <w:style w:type="paragraph" w:styleId="TOC7">
    <w:name w:val="toc 7"/>
    <w:basedOn w:val="a2"/>
    <w:next w:val="a2"/>
    <w:qFormat/>
    <w:rsid w:val="007E77ED"/>
    <w:pPr>
      <w:ind w:left="1440"/>
      <w:jc w:val="left"/>
    </w:pPr>
    <w:rPr>
      <w:rFonts w:ascii="Calibri" w:hAnsi="Calibri" w:cs="Calibri"/>
      <w:sz w:val="18"/>
      <w:szCs w:val="18"/>
    </w:rPr>
  </w:style>
  <w:style w:type="paragraph" w:styleId="ac">
    <w:name w:val="caption"/>
    <w:basedOn w:val="a2"/>
    <w:next w:val="a2"/>
    <w:link w:val="ad"/>
    <w:uiPriority w:val="35"/>
    <w:qFormat/>
    <w:rsid w:val="007E77ED"/>
    <w:pPr>
      <w:adjustRightInd w:val="0"/>
      <w:snapToGrid w:val="0"/>
      <w:spacing w:beforeLines="20" w:afterLines="20"/>
      <w:jc w:val="center"/>
    </w:pPr>
    <w:rPr>
      <w:rFonts w:ascii="黑体" w:eastAsia="黑体" w:hAnsi="黑体" w:cs="Arial"/>
      <w:sz w:val="21"/>
    </w:rPr>
  </w:style>
  <w:style w:type="paragraph" w:styleId="a">
    <w:name w:val="List Bullet"/>
    <w:basedOn w:val="a3"/>
    <w:qFormat/>
    <w:rsid w:val="007E77ED"/>
    <w:pPr>
      <w:numPr>
        <w:numId w:val="2"/>
      </w:numPr>
      <w:tabs>
        <w:tab w:val="left" w:pos="902"/>
      </w:tabs>
      <w:ind w:firstLineChars="0" w:firstLine="0"/>
    </w:pPr>
  </w:style>
  <w:style w:type="paragraph" w:styleId="ae">
    <w:name w:val="Document Map"/>
    <w:basedOn w:val="a2"/>
    <w:qFormat/>
    <w:rsid w:val="007E77ED"/>
    <w:pPr>
      <w:shd w:val="clear" w:color="auto" w:fill="000080"/>
    </w:pPr>
  </w:style>
  <w:style w:type="paragraph" w:styleId="32">
    <w:name w:val="Body Text 3"/>
    <w:basedOn w:val="a2"/>
    <w:qFormat/>
    <w:rsid w:val="007E77ED"/>
    <w:rPr>
      <w:i/>
      <w:iCs/>
      <w:sz w:val="28"/>
    </w:rPr>
  </w:style>
  <w:style w:type="paragraph" w:styleId="af">
    <w:name w:val="Body Text"/>
    <w:basedOn w:val="a2"/>
    <w:qFormat/>
    <w:rsid w:val="007E77ED"/>
    <w:rPr>
      <w:b/>
      <w:bCs/>
      <w:i/>
      <w:iCs/>
      <w:sz w:val="28"/>
    </w:rPr>
  </w:style>
  <w:style w:type="paragraph" w:styleId="af0">
    <w:name w:val="Body Text Indent"/>
    <w:basedOn w:val="a2"/>
    <w:link w:val="af1"/>
    <w:qFormat/>
    <w:rsid w:val="007E77ED"/>
    <w:pPr>
      <w:spacing w:after="120"/>
      <w:ind w:leftChars="200" w:left="420"/>
    </w:pPr>
    <w:rPr>
      <w:sz w:val="21"/>
    </w:rPr>
  </w:style>
  <w:style w:type="paragraph" w:styleId="TOC5">
    <w:name w:val="toc 5"/>
    <w:basedOn w:val="a2"/>
    <w:next w:val="a2"/>
    <w:qFormat/>
    <w:rsid w:val="007E77ED"/>
    <w:pPr>
      <w:ind w:left="960"/>
      <w:jc w:val="left"/>
    </w:pPr>
    <w:rPr>
      <w:rFonts w:ascii="Calibri" w:hAnsi="Calibri" w:cs="Calibri"/>
      <w:sz w:val="18"/>
      <w:szCs w:val="18"/>
    </w:rPr>
  </w:style>
  <w:style w:type="paragraph" w:styleId="TOC3">
    <w:name w:val="toc 3"/>
    <w:basedOn w:val="a2"/>
    <w:next w:val="a2"/>
    <w:uiPriority w:val="39"/>
    <w:qFormat/>
    <w:rsid w:val="007E77ED"/>
    <w:pPr>
      <w:ind w:left="480"/>
      <w:jc w:val="left"/>
    </w:pPr>
    <w:rPr>
      <w:rFonts w:ascii="Calibri" w:hAnsi="Calibri" w:cs="Calibri"/>
      <w:i/>
      <w:iCs/>
      <w:sz w:val="20"/>
      <w:szCs w:val="20"/>
    </w:rPr>
  </w:style>
  <w:style w:type="paragraph" w:styleId="af2">
    <w:name w:val="Plain Text"/>
    <w:basedOn w:val="a2"/>
    <w:link w:val="af3"/>
    <w:qFormat/>
    <w:rsid w:val="007E77ED"/>
    <w:pPr>
      <w:widowControl/>
      <w:jc w:val="left"/>
    </w:pPr>
    <w:rPr>
      <w:rFonts w:ascii="宋体" w:hAnsi="Courier New"/>
      <w:sz w:val="21"/>
    </w:rPr>
  </w:style>
  <w:style w:type="paragraph" w:styleId="TOC8">
    <w:name w:val="toc 8"/>
    <w:basedOn w:val="a2"/>
    <w:next w:val="a2"/>
    <w:qFormat/>
    <w:rsid w:val="007E77ED"/>
    <w:pPr>
      <w:ind w:left="1680"/>
      <w:jc w:val="left"/>
    </w:pPr>
    <w:rPr>
      <w:rFonts w:ascii="Calibri" w:hAnsi="Calibri" w:cs="Calibri"/>
      <w:sz w:val="18"/>
      <w:szCs w:val="18"/>
    </w:rPr>
  </w:style>
  <w:style w:type="paragraph" w:styleId="21">
    <w:name w:val="Body Text Indent 2"/>
    <w:basedOn w:val="a2"/>
    <w:link w:val="22"/>
    <w:qFormat/>
    <w:rsid w:val="007E77ED"/>
    <w:pPr>
      <w:spacing w:after="120" w:line="480" w:lineRule="auto"/>
      <w:ind w:leftChars="200" w:left="420"/>
    </w:pPr>
    <w:rPr>
      <w:sz w:val="21"/>
    </w:rPr>
  </w:style>
  <w:style w:type="paragraph" w:styleId="af4">
    <w:name w:val="endnote text"/>
    <w:basedOn w:val="a2"/>
    <w:qFormat/>
    <w:rsid w:val="007E77ED"/>
    <w:pPr>
      <w:snapToGrid w:val="0"/>
      <w:jc w:val="left"/>
    </w:pPr>
  </w:style>
  <w:style w:type="paragraph" w:styleId="af5">
    <w:name w:val="Balloon Text"/>
    <w:basedOn w:val="a2"/>
    <w:link w:val="af6"/>
    <w:qFormat/>
    <w:rsid w:val="007E77ED"/>
    <w:rPr>
      <w:sz w:val="18"/>
      <w:szCs w:val="18"/>
    </w:rPr>
  </w:style>
  <w:style w:type="paragraph" w:styleId="af7">
    <w:name w:val="footer"/>
    <w:basedOn w:val="a2"/>
    <w:link w:val="11"/>
    <w:qFormat/>
    <w:rsid w:val="007E77ED"/>
    <w:pPr>
      <w:tabs>
        <w:tab w:val="center" w:pos="4153"/>
        <w:tab w:val="right" w:pos="8306"/>
      </w:tabs>
      <w:snapToGrid w:val="0"/>
      <w:jc w:val="left"/>
    </w:pPr>
    <w:rPr>
      <w:sz w:val="18"/>
      <w:szCs w:val="18"/>
    </w:rPr>
  </w:style>
  <w:style w:type="paragraph" w:styleId="af8">
    <w:name w:val="header"/>
    <w:basedOn w:val="a2"/>
    <w:qFormat/>
    <w:rsid w:val="007E77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qFormat/>
    <w:rsid w:val="007E77ED"/>
    <w:pPr>
      <w:spacing w:before="120" w:after="120"/>
      <w:jc w:val="left"/>
    </w:pPr>
    <w:rPr>
      <w:rFonts w:ascii="Calibri" w:hAnsi="Calibri" w:cs="Calibri"/>
      <w:b/>
      <w:bCs/>
      <w:caps/>
      <w:sz w:val="28"/>
      <w:szCs w:val="20"/>
    </w:rPr>
  </w:style>
  <w:style w:type="paragraph" w:styleId="TOC4">
    <w:name w:val="toc 4"/>
    <w:basedOn w:val="a2"/>
    <w:next w:val="a2"/>
    <w:qFormat/>
    <w:rsid w:val="007E77ED"/>
    <w:pPr>
      <w:ind w:left="720"/>
      <w:jc w:val="left"/>
    </w:pPr>
    <w:rPr>
      <w:rFonts w:ascii="Calibri" w:hAnsi="Calibri" w:cs="Calibri"/>
      <w:sz w:val="18"/>
      <w:szCs w:val="18"/>
    </w:rPr>
  </w:style>
  <w:style w:type="paragraph" w:styleId="af9">
    <w:name w:val="Subtitle"/>
    <w:basedOn w:val="a2"/>
    <w:next w:val="a2"/>
    <w:link w:val="12"/>
    <w:uiPriority w:val="11"/>
    <w:qFormat/>
    <w:rsid w:val="007E77ED"/>
    <w:pPr>
      <w:spacing w:before="240" w:after="60" w:line="312" w:lineRule="auto"/>
      <w:jc w:val="left"/>
      <w:outlineLvl w:val="1"/>
    </w:pPr>
    <w:rPr>
      <w:rFonts w:ascii="Cambria" w:eastAsia="黑体" w:hAnsi="Cambria"/>
      <w:bCs/>
      <w:kern w:val="28"/>
      <w:sz w:val="28"/>
      <w:szCs w:val="32"/>
    </w:rPr>
  </w:style>
  <w:style w:type="paragraph" w:styleId="afa">
    <w:name w:val="footnote text"/>
    <w:basedOn w:val="a2"/>
    <w:qFormat/>
    <w:rsid w:val="007E77ED"/>
    <w:pPr>
      <w:snapToGrid w:val="0"/>
    </w:pPr>
    <w:rPr>
      <w:sz w:val="18"/>
      <w:szCs w:val="18"/>
    </w:rPr>
  </w:style>
  <w:style w:type="paragraph" w:styleId="TOC6">
    <w:name w:val="toc 6"/>
    <w:basedOn w:val="a2"/>
    <w:next w:val="a2"/>
    <w:qFormat/>
    <w:rsid w:val="007E77ED"/>
    <w:pPr>
      <w:ind w:left="1200"/>
      <w:jc w:val="left"/>
    </w:pPr>
    <w:rPr>
      <w:rFonts w:ascii="Calibri" w:hAnsi="Calibri" w:cs="Calibri"/>
      <w:sz w:val="18"/>
      <w:szCs w:val="18"/>
    </w:rPr>
  </w:style>
  <w:style w:type="paragraph" w:styleId="3">
    <w:name w:val="Body Text Indent 3"/>
    <w:basedOn w:val="a2"/>
    <w:link w:val="33"/>
    <w:qFormat/>
    <w:rsid w:val="007E77ED"/>
    <w:pPr>
      <w:numPr>
        <w:numId w:val="3"/>
      </w:numPr>
    </w:pPr>
  </w:style>
  <w:style w:type="paragraph" w:styleId="afb">
    <w:name w:val="table of figures"/>
    <w:basedOn w:val="a2"/>
    <w:next w:val="a2"/>
    <w:qFormat/>
    <w:rsid w:val="007E77ED"/>
    <w:pPr>
      <w:ind w:leftChars="200" w:left="840" w:hangingChars="200" w:hanging="420"/>
    </w:pPr>
  </w:style>
  <w:style w:type="paragraph" w:styleId="TOC2">
    <w:name w:val="toc 2"/>
    <w:basedOn w:val="a2"/>
    <w:next w:val="a2"/>
    <w:uiPriority w:val="39"/>
    <w:qFormat/>
    <w:rsid w:val="007E77ED"/>
    <w:pPr>
      <w:ind w:left="240"/>
      <w:jc w:val="left"/>
    </w:pPr>
    <w:rPr>
      <w:rFonts w:ascii="Calibri" w:hAnsi="Calibri" w:cs="Calibri"/>
      <w:smallCaps/>
      <w:sz w:val="28"/>
      <w:szCs w:val="20"/>
    </w:rPr>
  </w:style>
  <w:style w:type="paragraph" w:styleId="TOC9">
    <w:name w:val="toc 9"/>
    <w:basedOn w:val="a2"/>
    <w:next w:val="a2"/>
    <w:qFormat/>
    <w:rsid w:val="007E77ED"/>
    <w:pPr>
      <w:ind w:left="1920"/>
      <w:jc w:val="left"/>
    </w:pPr>
    <w:rPr>
      <w:rFonts w:ascii="Calibri" w:hAnsi="Calibri" w:cs="Calibri"/>
      <w:sz w:val="18"/>
      <w:szCs w:val="18"/>
    </w:rPr>
  </w:style>
  <w:style w:type="paragraph" w:styleId="23">
    <w:name w:val="Body Text 2"/>
    <w:basedOn w:val="a2"/>
    <w:qFormat/>
    <w:rsid w:val="007E77ED"/>
    <w:rPr>
      <w:i/>
      <w:iCs/>
      <w:sz w:val="30"/>
    </w:rPr>
  </w:style>
  <w:style w:type="paragraph" w:styleId="afc">
    <w:name w:val="Normal (Web)"/>
    <w:basedOn w:val="a2"/>
    <w:uiPriority w:val="99"/>
    <w:unhideWhenUsed/>
    <w:qFormat/>
    <w:rsid w:val="007E77ED"/>
    <w:pPr>
      <w:widowControl/>
      <w:spacing w:before="100" w:beforeAutospacing="1" w:after="100" w:afterAutospacing="1"/>
      <w:jc w:val="left"/>
    </w:pPr>
    <w:rPr>
      <w:rFonts w:ascii="宋体" w:hAnsi="宋体" w:cs="宋体"/>
      <w:kern w:val="0"/>
    </w:rPr>
  </w:style>
  <w:style w:type="character" w:styleId="afd">
    <w:name w:val="endnote reference"/>
    <w:qFormat/>
    <w:rsid w:val="007E77ED"/>
    <w:rPr>
      <w:rFonts w:eastAsia="宋体"/>
      <w:sz w:val="24"/>
      <w:szCs w:val="24"/>
      <w:vertAlign w:val="superscript"/>
      <w:lang w:val="en-US" w:eastAsia="zh-CN" w:bidi="ar-SA"/>
    </w:rPr>
  </w:style>
  <w:style w:type="character" w:styleId="afe">
    <w:name w:val="page number"/>
    <w:basedOn w:val="a4"/>
    <w:qFormat/>
    <w:rsid w:val="007E77ED"/>
  </w:style>
  <w:style w:type="character" w:styleId="aff">
    <w:name w:val="FollowedHyperlink"/>
    <w:qFormat/>
    <w:rsid w:val="007E77ED"/>
    <w:rPr>
      <w:color w:val="800080"/>
      <w:u w:val="single"/>
    </w:rPr>
  </w:style>
  <w:style w:type="character" w:styleId="aff0">
    <w:name w:val="Hyperlink"/>
    <w:uiPriority w:val="99"/>
    <w:qFormat/>
    <w:rsid w:val="007E77ED"/>
    <w:rPr>
      <w:color w:val="auto"/>
      <w:u w:val="none"/>
    </w:rPr>
  </w:style>
  <w:style w:type="character" w:styleId="aff1">
    <w:name w:val="annotation reference"/>
    <w:qFormat/>
    <w:rsid w:val="007E77ED"/>
    <w:rPr>
      <w:sz w:val="21"/>
      <w:szCs w:val="21"/>
    </w:rPr>
  </w:style>
  <w:style w:type="character" w:styleId="aff2">
    <w:name w:val="footnote reference"/>
    <w:qFormat/>
    <w:rsid w:val="007E77ED"/>
    <w:rPr>
      <w:vertAlign w:val="superscript"/>
    </w:rPr>
  </w:style>
  <w:style w:type="table" w:styleId="aff3">
    <w:name w:val="Table Grid"/>
    <w:basedOn w:val="a5"/>
    <w:uiPriority w:val="39"/>
    <w:qFormat/>
    <w:rsid w:val="007E77E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正文：中文强调"/>
    <w:qFormat/>
    <w:rsid w:val="007E77ED"/>
    <w:rPr>
      <w:rFonts w:eastAsia="楷体_GB2312"/>
    </w:rPr>
  </w:style>
  <w:style w:type="character" w:customStyle="1" w:styleId="Char1">
    <w:name w:val="题注 Char1"/>
    <w:qFormat/>
    <w:rsid w:val="007E77ED"/>
    <w:rPr>
      <w:rFonts w:eastAsia="黑体" w:hAnsi="宋体"/>
      <w:kern w:val="2"/>
      <w:sz w:val="21"/>
      <w:szCs w:val="24"/>
      <w:lang w:val="en-US" w:eastAsia="zh-CN" w:bidi="ar-SA"/>
    </w:rPr>
  </w:style>
  <w:style w:type="character" w:customStyle="1" w:styleId="CharChar">
    <w:name w:val="纯文本 Char Char"/>
    <w:qFormat/>
    <w:rsid w:val="007E77ED"/>
    <w:rPr>
      <w:rFonts w:ascii="宋体" w:hAnsi="Courier New" w:cs="Courier New"/>
      <w:kern w:val="2"/>
      <w:sz w:val="21"/>
      <w:szCs w:val="21"/>
    </w:rPr>
  </w:style>
  <w:style w:type="character" w:customStyle="1" w:styleId="33">
    <w:name w:val="正文文本缩进 3 字符"/>
    <w:link w:val="3"/>
    <w:qFormat/>
    <w:rsid w:val="007E77ED"/>
    <w:rPr>
      <w:kern w:val="2"/>
      <w:sz w:val="24"/>
      <w:szCs w:val="24"/>
    </w:rPr>
  </w:style>
  <w:style w:type="character" w:customStyle="1" w:styleId="aff5">
    <w:name w:val="正文：英文强调"/>
    <w:qFormat/>
    <w:rsid w:val="007E77ED"/>
    <w:rPr>
      <w:rFonts w:ascii="Times New Roman" w:hAnsi="Times New Roman"/>
      <w:i/>
    </w:rPr>
  </w:style>
  <w:style w:type="character" w:customStyle="1" w:styleId="Char">
    <w:name w:val="无间隔 Char"/>
    <w:link w:val="13"/>
    <w:qFormat/>
    <w:rsid w:val="007E77ED"/>
    <w:rPr>
      <w:rFonts w:ascii="Calibri" w:hAnsi="Calibri"/>
      <w:sz w:val="22"/>
      <w:szCs w:val="22"/>
      <w:lang w:bidi="ar-SA"/>
    </w:rPr>
  </w:style>
  <w:style w:type="paragraph" w:customStyle="1" w:styleId="13">
    <w:name w:val="无间隔1"/>
    <w:link w:val="Char"/>
    <w:qFormat/>
    <w:rsid w:val="007E77ED"/>
    <w:rPr>
      <w:rFonts w:ascii="Calibri" w:hAnsi="Calibri"/>
      <w:sz w:val="22"/>
      <w:szCs w:val="22"/>
    </w:rPr>
  </w:style>
  <w:style w:type="character" w:customStyle="1" w:styleId="af6">
    <w:name w:val="批注框文本 字符"/>
    <w:link w:val="af5"/>
    <w:qFormat/>
    <w:rsid w:val="007E77ED"/>
    <w:rPr>
      <w:kern w:val="2"/>
      <w:sz w:val="18"/>
      <w:szCs w:val="18"/>
    </w:rPr>
  </w:style>
  <w:style w:type="character" w:customStyle="1" w:styleId="085CharChar">
    <w:name w:val="样式 首行缩进:  0.85 厘米 Char Char"/>
    <w:link w:val="085"/>
    <w:qFormat/>
    <w:rsid w:val="007E77ED"/>
    <w:rPr>
      <w:rFonts w:ascii="宋体" w:hAnsi="宋体" w:cs="宋体"/>
      <w:kern w:val="2"/>
      <w:sz w:val="24"/>
      <w:szCs w:val="24"/>
    </w:rPr>
  </w:style>
  <w:style w:type="paragraph" w:customStyle="1" w:styleId="085">
    <w:name w:val="样式 首行缩进:  0.85 厘米"/>
    <w:basedOn w:val="a2"/>
    <w:link w:val="085CharChar"/>
    <w:qFormat/>
    <w:rsid w:val="007E77ED"/>
    <w:pPr>
      <w:spacing w:line="324" w:lineRule="auto"/>
      <w:ind w:firstLine="482"/>
    </w:pPr>
    <w:rPr>
      <w:rFonts w:ascii="宋体" w:hAnsi="宋体" w:cs="宋体"/>
    </w:rPr>
  </w:style>
  <w:style w:type="character" w:customStyle="1" w:styleId="40">
    <w:name w:val="标题 4 字符"/>
    <w:link w:val="4"/>
    <w:qFormat/>
    <w:rsid w:val="007E77ED"/>
    <w:rPr>
      <w:rFonts w:eastAsia="仿宋_GB2312"/>
      <w:bCs/>
      <w:kern w:val="2"/>
      <w:sz w:val="24"/>
      <w:szCs w:val="28"/>
    </w:rPr>
  </w:style>
  <w:style w:type="character" w:customStyle="1" w:styleId="Char0">
    <w:name w:val="引用 Char"/>
    <w:link w:val="14"/>
    <w:qFormat/>
    <w:rsid w:val="007E77ED"/>
    <w:rPr>
      <w:i/>
      <w:iCs/>
      <w:color w:val="000000"/>
      <w:kern w:val="2"/>
      <w:sz w:val="21"/>
      <w:szCs w:val="24"/>
    </w:rPr>
  </w:style>
  <w:style w:type="paragraph" w:customStyle="1" w:styleId="14">
    <w:name w:val="引用1"/>
    <w:basedOn w:val="a2"/>
    <w:next w:val="a2"/>
    <w:link w:val="Char0"/>
    <w:qFormat/>
    <w:rsid w:val="007E77ED"/>
    <w:rPr>
      <w:i/>
      <w:iCs/>
      <w:color w:val="000000"/>
      <w:sz w:val="21"/>
    </w:rPr>
  </w:style>
  <w:style w:type="character" w:customStyle="1" w:styleId="22">
    <w:name w:val="正文文本缩进 2 字符"/>
    <w:link w:val="21"/>
    <w:qFormat/>
    <w:rsid w:val="007E77ED"/>
    <w:rPr>
      <w:kern w:val="2"/>
      <w:sz w:val="21"/>
      <w:szCs w:val="24"/>
    </w:rPr>
  </w:style>
  <w:style w:type="character" w:customStyle="1" w:styleId="31">
    <w:name w:val="标题 3 字符"/>
    <w:link w:val="30"/>
    <w:qFormat/>
    <w:rsid w:val="007E77ED"/>
    <w:rPr>
      <w:rFonts w:ascii="Arial" w:eastAsia="黑体" w:hAnsi="Arial"/>
      <w:bCs/>
      <w:kern w:val="2"/>
      <w:sz w:val="24"/>
      <w:szCs w:val="32"/>
    </w:rPr>
  </w:style>
  <w:style w:type="character" w:customStyle="1" w:styleId="ab">
    <w:name w:val="批注文字 字符"/>
    <w:link w:val="a9"/>
    <w:qFormat/>
    <w:rsid w:val="007E77ED"/>
    <w:rPr>
      <w:kern w:val="2"/>
      <w:sz w:val="24"/>
      <w:szCs w:val="24"/>
    </w:rPr>
  </w:style>
  <w:style w:type="character" w:customStyle="1" w:styleId="af1">
    <w:name w:val="正文文本缩进 字符"/>
    <w:link w:val="af0"/>
    <w:qFormat/>
    <w:rsid w:val="007E77ED"/>
    <w:rPr>
      <w:kern w:val="2"/>
      <w:sz w:val="21"/>
      <w:szCs w:val="24"/>
    </w:rPr>
  </w:style>
  <w:style w:type="character" w:customStyle="1" w:styleId="a7">
    <w:name w:val="正文缩进 字符"/>
    <w:link w:val="a3"/>
    <w:qFormat/>
    <w:rsid w:val="007E77ED"/>
    <w:rPr>
      <w:kern w:val="2"/>
      <w:sz w:val="24"/>
      <w:szCs w:val="24"/>
    </w:rPr>
  </w:style>
  <w:style w:type="character" w:customStyle="1" w:styleId="aff6">
    <w:name w:val="正文：程序代码"/>
    <w:qFormat/>
    <w:rsid w:val="007E77ED"/>
    <w:rPr>
      <w:rFonts w:ascii="MS Gothic" w:eastAsia="仿宋_GB2312" w:hAnsi="MS Gothic"/>
    </w:rPr>
  </w:style>
  <w:style w:type="character" w:customStyle="1" w:styleId="af3">
    <w:name w:val="纯文本 字符"/>
    <w:link w:val="af2"/>
    <w:qFormat/>
    <w:rsid w:val="007E77ED"/>
    <w:rPr>
      <w:rFonts w:ascii="宋体" w:hAnsi="Courier New"/>
      <w:sz w:val="21"/>
    </w:rPr>
  </w:style>
  <w:style w:type="character" w:customStyle="1" w:styleId="CharChar0">
    <w:name w:val="论文正文 Char Char"/>
    <w:link w:val="aff7"/>
    <w:qFormat/>
    <w:rsid w:val="007E77ED"/>
    <w:rPr>
      <w:rFonts w:ascii="Cambria Math" w:hAnsi="Cambria Math"/>
      <w:kern w:val="2"/>
      <w:sz w:val="24"/>
      <w:szCs w:val="22"/>
    </w:rPr>
  </w:style>
  <w:style w:type="paragraph" w:customStyle="1" w:styleId="aff7">
    <w:name w:val="论文正文"/>
    <w:basedOn w:val="a2"/>
    <w:link w:val="CharChar0"/>
    <w:qFormat/>
    <w:rsid w:val="007E77ED"/>
    <w:pPr>
      <w:spacing w:line="300" w:lineRule="auto"/>
      <w:ind w:firstLine="420"/>
      <w:jc w:val="left"/>
    </w:pPr>
    <w:rPr>
      <w:rFonts w:ascii="Cambria Math" w:hAnsi="Cambria Math"/>
      <w:szCs w:val="22"/>
    </w:rPr>
  </w:style>
  <w:style w:type="character" w:customStyle="1" w:styleId="llyf141">
    <w:name w:val="llyf141"/>
    <w:qFormat/>
    <w:rsid w:val="007E77ED"/>
    <w:rPr>
      <w:rFonts w:eastAsia="宋体"/>
      <w:spacing w:val="300"/>
      <w:sz w:val="21"/>
      <w:szCs w:val="21"/>
      <w:lang w:val="en-US" w:eastAsia="zh-CN" w:bidi="ar-SA"/>
    </w:rPr>
  </w:style>
  <w:style w:type="character" w:customStyle="1" w:styleId="aa">
    <w:name w:val="批注主题 字符"/>
    <w:link w:val="a8"/>
    <w:qFormat/>
    <w:rsid w:val="007E77ED"/>
    <w:rPr>
      <w:b/>
      <w:bCs/>
      <w:kern w:val="2"/>
      <w:sz w:val="24"/>
      <w:szCs w:val="24"/>
    </w:rPr>
  </w:style>
  <w:style w:type="character" w:customStyle="1" w:styleId="ad">
    <w:name w:val="题注 字符"/>
    <w:link w:val="ac"/>
    <w:qFormat/>
    <w:rsid w:val="007E77ED"/>
    <w:rPr>
      <w:rFonts w:ascii="黑体" w:eastAsia="黑体" w:hAnsi="黑体" w:cs="Arial"/>
      <w:kern w:val="2"/>
      <w:sz w:val="21"/>
    </w:rPr>
  </w:style>
  <w:style w:type="character" w:customStyle="1" w:styleId="CharChar1">
    <w:name w:val="图题注 Char Char"/>
    <w:link w:val="aff8"/>
    <w:qFormat/>
    <w:rsid w:val="007E77ED"/>
  </w:style>
  <w:style w:type="paragraph" w:customStyle="1" w:styleId="aff8">
    <w:name w:val="图题注"/>
    <w:basedOn w:val="ac"/>
    <w:link w:val="CharChar1"/>
    <w:qFormat/>
    <w:rsid w:val="007E77ED"/>
    <w:pPr>
      <w:spacing w:beforeLines="25" w:afterLines="25"/>
    </w:pPr>
  </w:style>
  <w:style w:type="paragraph" w:customStyle="1" w:styleId="Char1CharCharChar">
    <w:name w:val="Char1 Char Char Char"/>
    <w:basedOn w:val="a2"/>
    <w:qFormat/>
    <w:rsid w:val="007E77ED"/>
    <w:rPr>
      <w:sz w:val="21"/>
      <w:szCs w:val="20"/>
    </w:rPr>
  </w:style>
  <w:style w:type="paragraph" w:customStyle="1" w:styleId="TOC10">
    <w:name w:val="TOC 标题1"/>
    <w:basedOn w:val="10"/>
    <w:next w:val="a2"/>
    <w:qFormat/>
    <w:rsid w:val="007E77ED"/>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a0">
    <w:name w:val="列表编号：参考文献"/>
    <w:basedOn w:val="a2"/>
    <w:qFormat/>
    <w:rsid w:val="007E77ED"/>
    <w:pPr>
      <w:numPr>
        <w:numId w:val="4"/>
      </w:numPr>
    </w:pPr>
  </w:style>
  <w:style w:type="paragraph" w:customStyle="1" w:styleId="1">
    <w:name w:val="样式1"/>
    <w:basedOn w:val="a2"/>
    <w:qFormat/>
    <w:rsid w:val="007E77ED"/>
    <w:pPr>
      <w:numPr>
        <w:ilvl w:val="1"/>
        <w:numId w:val="5"/>
      </w:numPr>
    </w:pPr>
    <w:rPr>
      <w:sz w:val="21"/>
    </w:rPr>
  </w:style>
  <w:style w:type="paragraph" w:customStyle="1" w:styleId="15">
    <w:name w:val="图1"/>
    <w:basedOn w:val="a2"/>
    <w:next w:val="a2"/>
    <w:qFormat/>
    <w:rsid w:val="007E77ED"/>
    <w:pPr>
      <w:tabs>
        <w:tab w:val="left" w:pos="420"/>
      </w:tabs>
      <w:spacing w:beforeLines="50" w:afterLines="100" w:line="360" w:lineRule="auto"/>
      <w:ind w:left="1105" w:hanging="748"/>
      <w:jc w:val="center"/>
    </w:pPr>
    <w:rPr>
      <w:kern w:val="0"/>
    </w:rPr>
  </w:style>
  <w:style w:type="paragraph" w:customStyle="1" w:styleId="16">
    <w:name w:val="列出段落1"/>
    <w:basedOn w:val="a2"/>
    <w:uiPriority w:val="34"/>
    <w:qFormat/>
    <w:rsid w:val="007E77ED"/>
    <w:pPr>
      <w:ind w:firstLineChars="200" w:firstLine="420"/>
    </w:pPr>
    <w:rPr>
      <w:rFonts w:ascii="Calibri" w:hAnsi="Calibri"/>
      <w:sz w:val="21"/>
      <w:szCs w:val="22"/>
    </w:rPr>
  </w:style>
  <w:style w:type="paragraph" w:customStyle="1" w:styleId="a1">
    <w:name w:val="参考文献"/>
    <w:qFormat/>
    <w:rsid w:val="007E77ED"/>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sid w:val="007E77ED"/>
    <w:rPr>
      <w:rFonts w:ascii="Tahoma" w:hAnsi="Tahoma"/>
      <w:szCs w:val="20"/>
    </w:rPr>
  </w:style>
  <w:style w:type="paragraph" w:customStyle="1" w:styleId="24">
    <w:name w:val="样式2"/>
    <w:basedOn w:val="ac"/>
    <w:qFormat/>
    <w:rsid w:val="007E77ED"/>
    <w:pPr>
      <w:spacing w:beforeLines="30"/>
    </w:pPr>
    <w:rPr>
      <w:rFonts w:ascii="Cambria" w:eastAsia="宋体" w:hAnsi="Cambria" w:cs="Times New Roman"/>
      <w:szCs w:val="21"/>
    </w:rPr>
  </w:style>
  <w:style w:type="paragraph" w:customStyle="1" w:styleId="aff9">
    <w:name w:val="图表文字"/>
    <w:basedOn w:val="a2"/>
    <w:qFormat/>
    <w:rsid w:val="007E77ED"/>
    <w:rPr>
      <w:sz w:val="21"/>
    </w:rPr>
  </w:style>
  <w:style w:type="paragraph" w:customStyle="1" w:styleId="Default">
    <w:name w:val="Default"/>
    <w:qFormat/>
    <w:rsid w:val="007E77ED"/>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7E77ED"/>
    <w:pPr>
      <w:jc w:val="left"/>
    </w:pPr>
    <w:rPr>
      <w:rFonts w:ascii="等线" w:eastAsia="等线" w:hAnsi="等线"/>
      <w:kern w:val="0"/>
      <w:sz w:val="22"/>
      <w:szCs w:val="22"/>
      <w:lang w:eastAsia="en-US"/>
    </w:rPr>
  </w:style>
  <w:style w:type="paragraph" w:customStyle="1" w:styleId="affa">
    <w:name w:val="文字"/>
    <w:basedOn w:val="a3"/>
    <w:link w:val="Char2"/>
    <w:qFormat/>
    <w:rsid w:val="007E77ED"/>
    <w:pPr>
      <w:ind w:firstLine="480"/>
    </w:pPr>
  </w:style>
  <w:style w:type="paragraph" w:customStyle="1" w:styleId="affb">
    <w:name w:val="图注"/>
    <w:basedOn w:val="ac"/>
    <w:link w:val="Char3"/>
    <w:qFormat/>
    <w:rsid w:val="007E77ED"/>
    <w:pPr>
      <w:spacing w:before="91" w:after="91"/>
    </w:pPr>
  </w:style>
  <w:style w:type="character" w:customStyle="1" w:styleId="Char2">
    <w:name w:val="文字 Char"/>
    <w:link w:val="affa"/>
    <w:qFormat/>
    <w:rsid w:val="007E77ED"/>
  </w:style>
  <w:style w:type="character" w:customStyle="1" w:styleId="11">
    <w:name w:val="页脚 字符1"/>
    <w:link w:val="af7"/>
    <w:uiPriority w:val="99"/>
    <w:qFormat/>
    <w:rsid w:val="007E77ED"/>
    <w:rPr>
      <w:kern w:val="2"/>
      <w:sz w:val="18"/>
      <w:szCs w:val="18"/>
    </w:rPr>
  </w:style>
  <w:style w:type="character" w:customStyle="1" w:styleId="Char3">
    <w:name w:val="图注 Char"/>
    <w:link w:val="affb"/>
    <w:qFormat/>
    <w:rsid w:val="007E77ED"/>
    <w:rPr>
      <w:rFonts w:ascii="黑体" w:eastAsia="黑体" w:hAnsi="黑体" w:cs="Arial"/>
      <w:kern w:val="2"/>
      <w:sz w:val="21"/>
      <w:szCs w:val="24"/>
    </w:rPr>
  </w:style>
  <w:style w:type="character" w:customStyle="1" w:styleId="affc">
    <w:name w:val="副标题 字符"/>
    <w:uiPriority w:val="11"/>
    <w:qFormat/>
    <w:rsid w:val="007E77ED"/>
    <w:rPr>
      <w:rFonts w:ascii="等线 Light" w:hAnsi="等线 Light" w:cs="Times New Roman"/>
      <w:b/>
      <w:bCs/>
      <w:kern w:val="28"/>
      <w:sz w:val="32"/>
      <w:szCs w:val="32"/>
    </w:rPr>
  </w:style>
  <w:style w:type="character" w:customStyle="1" w:styleId="12">
    <w:name w:val="副标题 字符1"/>
    <w:link w:val="af9"/>
    <w:uiPriority w:val="11"/>
    <w:qFormat/>
    <w:rsid w:val="007E77ED"/>
    <w:rPr>
      <w:rFonts w:ascii="Cambria" w:eastAsia="黑体" w:hAnsi="Cambria"/>
      <w:bCs/>
      <w:kern w:val="28"/>
      <w:sz w:val="28"/>
      <w:szCs w:val="32"/>
    </w:rPr>
  </w:style>
  <w:style w:type="table" w:customStyle="1" w:styleId="34">
    <w:name w:val="样式3"/>
    <w:basedOn w:val="a5"/>
    <w:uiPriority w:val="99"/>
    <w:qFormat/>
    <w:rsid w:val="007E77ED"/>
    <w:tblPr>
      <w:tblBorders>
        <w:top w:val="single" w:sz="12" w:space="0" w:color="008000"/>
        <w:bottom w:val="single" w:sz="12" w:space="0" w:color="008000"/>
      </w:tblBorders>
    </w:tblPr>
    <w:tcPr>
      <w:vAlign w:val="center"/>
    </w:tcPr>
  </w:style>
  <w:style w:type="table" w:customStyle="1" w:styleId="17">
    <w:name w:val="网格型1"/>
    <w:basedOn w:val="a5"/>
    <w:uiPriority w:val="39"/>
    <w:qFormat/>
    <w:rsid w:val="007E77ED"/>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rsid w:val="007E77ED"/>
  </w:style>
  <w:style w:type="paragraph" w:customStyle="1" w:styleId="18">
    <w:name w:val="正文1"/>
    <w:basedOn w:val="a3"/>
    <w:link w:val="Char4"/>
    <w:qFormat/>
    <w:rsid w:val="007E77ED"/>
    <w:pPr>
      <w:ind w:firstLine="482"/>
    </w:pPr>
  </w:style>
  <w:style w:type="character" w:customStyle="1" w:styleId="Char4">
    <w:name w:val="正文 Char"/>
    <w:link w:val="18"/>
    <w:qFormat/>
    <w:rsid w:val="007E77ED"/>
    <w:rPr>
      <w:kern w:val="2"/>
      <w:sz w:val="24"/>
      <w:szCs w:val="24"/>
    </w:rPr>
  </w:style>
  <w:style w:type="character" w:customStyle="1" w:styleId="affd">
    <w:name w:val="页脚 字符"/>
    <w:uiPriority w:val="99"/>
    <w:qFormat/>
    <w:rsid w:val="007E77ED"/>
  </w:style>
  <w:style w:type="paragraph" w:customStyle="1" w:styleId="25">
    <w:name w:val="列出段落2"/>
    <w:basedOn w:val="a2"/>
    <w:uiPriority w:val="99"/>
    <w:qFormat/>
    <w:rsid w:val="000356A5"/>
    <w:pPr>
      <w:ind w:firstLineChars="200" w:firstLine="420"/>
    </w:pPr>
    <w:rPr>
      <w:sz w:val="21"/>
      <w:szCs w:val="21"/>
    </w:rPr>
  </w:style>
  <w:style w:type="character" w:customStyle="1" w:styleId="20">
    <w:name w:val="标题 2 字符"/>
    <w:basedOn w:val="a4"/>
    <w:link w:val="2"/>
    <w:rsid w:val="008F0FB4"/>
    <w:rPr>
      <w:rFonts w:ascii="Arial" w:eastAsia="黑体" w:hAnsi="Arial"/>
      <w:kern w:val="2"/>
      <w:sz w:val="28"/>
      <w:szCs w:val="24"/>
    </w:rPr>
  </w:style>
  <w:style w:type="character" w:styleId="affe">
    <w:name w:val="Unresolved Mention"/>
    <w:basedOn w:val="a4"/>
    <w:uiPriority w:val="99"/>
    <w:semiHidden/>
    <w:unhideWhenUsed/>
    <w:rsid w:val="00615B62"/>
    <w:rPr>
      <w:color w:val="605E5C"/>
      <w:shd w:val="clear" w:color="auto" w:fill="E1DFDD"/>
    </w:rPr>
  </w:style>
  <w:style w:type="paragraph" w:styleId="afff">
    <w:name w:val="List Paragraph"/>
    <w:basedOn w:val="a2"/>
    <w:uiPriority w:val="99"/>
    <w:unhideWhenUsed/>
    <w:rsid w:val="00C86211"/>
    <w:pPr>
      <w:ind w:firstLineChars="200" w:firstLine="420"/>
    </w:pPr>
  </w:style>
  <w:style w:type="paragraph" w:styleId="afff0">
    <w:name w:val="Date"/>
    <w:basedOn w:val="a2"/>
    <w:next w:val="a2"/>
    <w:link w:val="afff1"/>
    <w:uiPriority w:val="99"/>
    <w:semiHidden/>
    <w:unhideWhenUsed/>
    <w:rsid w:val="004C4A8F"/>
    <w:pPr>
      <w:ind w:leftChars="2500" w:left="100"/>
    </w:pPr>
  </w:style>
  <w:style w:type="character" w:customStyle="1" w:styleId="afff1">
    <w:name w:val="日期 字符"/>
    <w:basedOn w:val="a4"/>
    <w:link w:val="afff0"/>
    <w:uiPriority w:val="99"/>
    <w:semiHidden/>
    <w:rsid w:val="004C4A8F"/>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4281">
      <w:bodyDiv w:val="1"/>
      <w:marLeft w:val="0"/>
      <w:marRight w:val="0"/>
      <w:marTop w:val="0"/>
      <w:marBottom w:val="0"/>
      <w:divBdr>
        <w:top w:val="none" w:sz="0" w:space="0" w:color="auto"/>
        <w:left w:val="none" w:sz="0" w:space="0" w:color="auto"/>
        <w:bottom w:val="none" w:sz="0" w:space="0" w:color="auto"/>
        <w:right w:val="none" w:sz="0" w:space="0" w:color="auto"/>
      </w:divBdr>
      <w:divsChild>
        <w:div w:id="406466496">
          <w:marLeft w:val="0"/>
          <w:marRight w:val="0"/>
          <w:marTop w:val="0"/>
          <w:marBottom w:val="0"/>
          <w:divBdr>
            <w:top w:val="none" w:sz="0" w:space="0" w:color="auto"/>
            <w:left w:val="none" w:sz="0" w:space="0" w:color="auto"/>
            <w:bottom w:val="none" w:sz="0" w:space="0" w:color="auto"/>
            <w:right w:val="none" w:sz="0" w:space="0" w:color="auto"/>
          </w:divBdr>
        </w:div>
      </w:divsChild>
    </w:div>
    <w:div w:id="22097174">
      <w:bodyDiv w:val="1"/>
      <w:marLeft w:val="0"/>
      <w:marRight w:val="0"/>
      <w:marTop w:val="0"/>
      <w:marBottom w:val="0"/>
      <w:divBdr>
        <w:top w:val="none" w:sz="0" w:space="0" w:color="auto"/>
        <w:left w:val="none" w:sz="0" w:space="0" w:color="auto"/>
        <w:bottom w:val="none" w:sz="0" w:space="0" w:color="auto"/>
        <w:right w:val="none" w:sz="0" w:space="0" w:color="auto"/>
      </w:divBdr>
      <w:divsChild>
        <w:div w:id="52506754">
          <w:marLeft w:val="0"/>
          <w:marRight w:val="0"/>
          <w:marTop w:val="0"/>
          <w:marBottom w:val="0"/>
          <w:divBdr>
            <w:top w:val="none" w:sz="0" w:space="0" w:color="auto"/>
            <w:left w:val="none" w:sz="0" w:space="0" w:color="auto"/>
            <w:bottom w:val="none" w:sz="0" w:space="0" w:color="auto"/>
            <w:right w:val="none" w:sz="0" w:space="0" w:color="auto"/>
          </w:divBdr>
        </w:div>
      </w:divsChild>
    </w:div>
    <w:div w:id="71314399">
      <w:bodyDiv w:val="1"/>
      <w:marLeft w:val="0"/>
      <w:marRight w:val="0"/>
      <w:marTop w:val="0"/>
      <w:marBottom w:val="0"/>
      <w:divBdr>
        <w:top w:val="none" w:sz="0" w:space="0" w:color="auto"/>
        <w:left w:val="none" w:sz="0" w:space="0" w:color="auto"/>
        <w:bottom w:val="none" w:sz="0" w:space="0" w:color="auto"/>
        <w:right w:val="none" w:sz="0" w:space="0" w:color="auto"/>
      </w:divBdr>
      <w:divsChild>
        <w:div w:id="621110769">
          <w:marLeft w:val="0"/>
          <w:marRight w:val="0"/>
          <w:marTop w:val="0"/>
          <w:marBottom w:val="0"/>
          <w:divBdr>
            <w:top w:val="none" w:sz="0" w:space="0" w:color="auto"/>
            <w:left w:val="none" w:sz="0" w:space="0" w:color="auto"/>
            <w:bottom w:val="none" w:sz="0" w:space="0" w:color="auto"/>
            <w:right w:val="none" w:sz="0" w:space="0" w:color="auto"/>
          </w:divBdr>
        </w:div>
      </w:divsChild>
    </w:div>
    <w:div w:id="118839973">
      <w:bodyDiv w:val="1"/>
      <w:marLeft w:val="0"/>
      <w:marRight w:val="0"/>
      <w:marTop w:val="0"/>
      <w:marBottom w:val="0"/>
      <w:divBdr>
        <w:top w:val="none" w:sz="0" w:space="0" w:color="auto"/>
        <w:left w:val="none" w:sz="0" w:space="0" w:color="auto"/>
        <w:bottom w:val="none" w:sz="0" w:space="0" w:color="auto"/>
        <w:right w:val="none" w:sz="0" w:space="0" w:color="auto"/>
      </w:divBdr>
      <w:divsChild>
        <w:div w:id="810440503">
          <w:marLeft w:val="0"/>
          <w:marRight w:val="0"/>
          <w:marTop w:val="0"/>
          <w:marBottom w:val="0"/>
          <w:divBdr>
            <w:top w:val="none" w:sz="0" w:space="0" w:color="auto"/>
            <w:left w:val="none" w:sz="0" w:space="0" w:color="auto"/>
            <w:bottom w:val="none" w:sz="0" w:space="0" w:color="auto"/>
            <w:right w:val="none" w:sz="0" w:space="0" w:color="auto"/>
          </w:divBdr>
        </w:div>
      </w:divsChild>
    </w:div>
    <w:div w:id="157186805">
      <w:bodyDiv w:val="1"/>
      <w:marLeft w:val="0"/>
      <w:marRight w:val="0"/>
      <w:marTop w:val="0"/>
      <w:marBottom w:val="0"/>
      <w:divBdr>
        <w:top w:val="none" w:sz="0" w:space="0" w:color="auto"/>
        <w:left w:val="none" w:sz="0" w:space="0" w:color="auto"/>
        <w:bottom w:val="none" w:sz="0" w:space="0" w:color="auto"/>
        <w:right w:val="none" w:sz="0" w:space="0" w:color="auto"/>
      </w:divBdr>
      <w:divsChild>
        <w:div w:id="603731645">
          <w:marLeft w:val="0"/>
          <w:marRight w:val="0"/>
          <w:marTop w:val="0"/>
          <w:marBottom w:val="0"/>
          <w:divBdr>
            <w:top w:val="none" w:sz="0" w:space="0" w:color="auto"/>
            <w:left w:val="none" w:sz="0" w:space="0" w:color="auto"/>
            <w:bottom w:val="none" w:sz="0" w:space="0" w:color="auto"/>
            <w:right w:val="none" w:sz="0" w:space="0" w:color="auto"/>
          </w:divBdr>
        </w:div>
      </w:divsChild>
    </w:div>
    <w:div w:id="157573217">
      <w:bodyDiv w:val="1"/>
      <w:marLeft w:val="0"/>
      <w:marRight w:val="0"/>
      <w:marTop w:val="0"/>
      <w:marBottom w:val="0"/>
      <w:divBdr>
        <w:top w:val="none" w:sz="0" w:space="0" w:color="auto"/>
        <w:left w:val="none" w:sz="0" w:space="0" w:color="auto"/>
        <w:bottom w:val="none" w:sz="0" w:space="0" w:color="auto"/>
        <w:right w:val="none" w:sz="0" w:space="0" w:color="auto"/>
      </w:divBdr>
      <w:divsChild>
        <w:div w:id="1096553824">
          <w:marLeft w:val="0"/>
          <w:marRight w:val="0"/>
          <w:marTop w:val="0"/>
          <w:marBottom w:val="0"/>
          <w:divBdr>
            <w:top w:val="none" w:sz="0" w:space="0" w:color="auto"/>
            <w:left w:val="none" w:sz="0" w:space="0" w:color="auto"/>
            <w:bottom w:val="none" w:sz="0" w:space="0" w:color="auto"/>
            <w:right w:val="none" w:sz="0" w:space="0" w:color="auto"/>
          </w:divBdr>
        </w:div>
      </w:divsChild>
    </w:div>
    <w:div w:id="234245488">
      <w:bodyDiv w:val="1"/>
      <w:marLeft w:val="0"/>
      <w:marRight w:val="0"/>
      <w:marTop w:val="0"/>
      <w:marBottom w:val="0"/>
      <w:divBdr>
        <w:top w:val="none" w:sz="0" w:space="0" w:color="auto"/>
        <w:left w:val="none" w:sz="0" w:space="0" w:color="auto"/>
        <w:bottom w:val="none" w:sz="0" w:space="0" w:color="auto"/>
        <w:right w:val="none" w:sz="0" w:space="0" w:color="auto"/>
      </w:divBdr>
      <w:divsChild>
        <w:div w:id="2013491108">
          <w:marLeft w:val="0"/>
          <w:marRight w:val="0"/>
          <w:marTop w:val="0"/>
          <w:marBottom w:val="0"/>
          <w:divBdr>
            <w:top w:val="none" w:sz="0" w:space="0" w:color="auto"/>
            <w:left w:val="none" w:sz="0" w:space="0" w:color="auto"/>
            <w:bottom w:val="none" w:sz="0" w:space="0" w:color="auto"/>
            <w:right w:val="none" w:sz="0" w:space="0" w:color="auto"/>
          </w:divBdr>
        </w:div>
      </w:divsChild>
    </w:div>
    <w:div w:id="254897951">
      <w:bodyDiv w:val="1"/>
      <w:marLeft w:val="0"/>
      <w:marRight w:val="0"/>
      <w:marTop w:val="0"/>
      <w:marBottom w:val="0"/>
      <w:divBdr>
        <w:top w:val="none" w:sz="0" w:space="0" w:color="auto"/>
        <w:left w:val="none" w:sz="0" w:space="0" w:color="auto"/>
        <w:bottom w:val="none" w:sz="0" w:space="0" w:color="auto"/>
        <w:right w:val="none" w:sz="0" w:space="0" w:color="auto"/>
      </w:divBdr>
      <w:divsChild>
        <w:div w:id="1292713492">
          <w:marLeft w:val="0"/>
          <w:marRight w:val="0"/>
          <w:marTop w:val="0"/>
          <w:marBottom w:val="0"/>
          <w:divBdr>
            <w:top w:val="none" w:sz="0" w:space="0" w:color="auto"/>
            <w:left w:val="none" w:sz="0" w:space="0" w:color="auto"/>
            <w:bottom w:val="none" w:sz="0" w:space="0" w:color="auto"/>
            <w:right w:val="none" w:sz="0" w:space="0" w:color="auto"/>
          </w:divBdr>
        </w:div>
      </w:divsChild>
    </w:div>
    <w:div w:id="291986259">
      <w:bodyDiv w:val="1"/>
      <w:marLeft w:val="0"/>
      <w:marRight w:val="0"/>
      <w:marTop w:val="0"/>
      <w:marBottom w:val="0"/>
      <w:divBdr>
        <w:top w:val="none" w:sz="0" w:space="0" w:color="auto"/>
        <w:left w:val="none" w:sz="0" w:space="0" w:color="auto"/>
        <w:bottom w:val="none" w:sz="0" w:space="0" w:color="auto"/>
        <w:right w:val="none" w:sz="0" w:space="0" w:color="auto"/>
      </w:divBdr>
      <w:divsChild>
        <w:div w:id="1971398509">
          <w:marLeft w:val="0"/>
          <w:marRight w:val="0"/>
          <w:marTop w:val="0"/>
          <w:marBottom w:val="0"/>
          <w:divBdr>
            <w:top w:val="none" w:sz="0" w:space="0" w:color="auto"/>
            <w:left w:val="none" w:sz="0" w:space="0" w:color="auto"/>
            <w:bottom w:val="none" w:sz="0" w:space="0" w:color="auto"/>
            <w:right w:val="none" w:sz="0" w:space="0" w:color="auto"/>
          </w:divBdr>
        </w:div>
      </w:divsChild>
    </w:div>
    <w:div w:id="298651820">
      <w:bodyDiv w:val="1"/>
      <w:marLeft w:val="0"/>
      <w:marRight w:val="0"/>
      <w:marTop w:val="0"/>
      <w:marBottom w:val="0"/>
      <w:divBdr>
        <w:top w:val="none" w:sz="0" w:space="0" w:color="auto"/>
        <w:left w:val="none" w:sz="0" w:space="0" w:color="auto"/>
        <w:bottom w:val="none" w:sz="0" w:space="0" w:color="auto"/>
        <w:right w:val="none" w:sz="0" w:space="0" w:color="auto"/>
      </w:divBdr>
      <w:divsChild>
        <w:div w:id="383332105">
          <w:marLeft w:val="0"/>
          <w:marRight w:val="0"/>
          <w:marTop w:val="0"/>
          <w:marBottom w:val="0"/>
          <w:divBdr>
            <w:top w:val="none" w:sz="0" w:space="0" w:color="auto"/>
            <w:left w:val="none" w:sz="0" w:space="0" w:color="auto"/>
            <w:bottom w:val="none" w:sz="0" w:space="0" w:color="auto"/>
            <w:right w:val="none" w:sz="0" w:space="0" w:color="auto"/>
          </w:divBdr>
        </w:div>
      </w:divsChild>
    </w:div>
    <w:div w:id="310139126">
      <w:bodyDiv w:val="1"/>
      <w:marLeft w:val="0"/>
      <w:marRight w:val="0"/>
      <w:marTop w:val="0"/>
      <w:marBottom w:val="0"/>
      <w:divBdr>
        <w:top w:val="none" w:sz="0" w:space="0" w:color="auto"/>
        <w:left w:val="none" w:sz="0" w:space="0" w:color="auto"/>
        <w:bottom w:val="none" w:sz="0" w:space="0" w:color="auto"/>
        <w:right w:val="none" w:sz="0" w:space="0" w:color="auto"/>
      </w:divBdr>
      <w:divsChild>
        <w:div w:id="311907888">
          <w:marLeft w:val="0"/>
          <w:marRight w:val="0"/>
          <w:marTop w:val="0"/>
          <w:marBottom w:val="0"/>
          <w:divBdr>
            <w:top w:val="none" w:sz="0" w:space="0" w:color="auto"/>
            <w:left w:val="none" w:sz="0" w:space="0" w:color="auto"/>
            <w:bottom w:val="none" w:sz="0" w:space="0" w:color="auto"/>
            <w:right w:val="none" w:sz="0" w:space="0" w:color="auto"/>
          </w:divBdr>
        </w:div>
      </w:divsChild>
    </w:div>
    <w:div w:id="310183495">
      <w:bodyDiv w:val="1"/>
      <w:marLeft w:val="0"/>
      <w:marRight w:val="0"/>
      <w:marTop w:val="0"/>
      <w:marBottom w:val="0"/>
      <w:divBdr>
        <w:top w:val="none" w:sz="0" w:space="0" w:color="auto"/>
        <w:left w:val="none" w:sz="0" w:space="0" w:color="auto"/>
        <w:bottom w:val="none" w:sz="0" w:space="0" w:color="auto"/>
        <w:right w:val="none" w:sz="0" w:space="0" w:color="auto"/>
      </w:divBdr>
      <w:divsChild>
        <w:div w:id="1360621683">
          <w:marLeft w:val="0"/>
          <w:marRight w:val="0"/>
          <w:marTop w:val="0"/>
          <w:marBottom w:val="0"/>
          <w:divBdr>
            <w:top w:val="none" w:sz="0" w:space="0" w:color="auto"/>
            <w:left w:val="none" w:sz="0" w:space="0" w:color="auto"/>
            <w:bottom w:val="none" w:sz="0" w:space="0" w:color="auto"/>
            <w:right w:val="none" w:sz="0" w:space="0" w:color="auto"/>
          </w:divBdr>
        </w:div>
      </w:divsChild>
    </w:div>
    <w:div w:id="319694178">
      <w:bodyDiv w:val="1"/>
      <w:marLeft w:val="0"/>
      <w:marRight w:val="0"/>
      <w:marTop w:val="0"/>
      <w:marBottom w:val="0"/>
      <w:divBdr>
        <w:top w:val="none" w:sz="0" w:space="0" w:color="auto"/>
        <w:left w:val="none" w:sz="0" w:space="0" w:color="auto"/>
        <w:bottom w:val="none" w:sz="0" w:space="0" w:color="auto"/>
        <w:right w:val="none" w:sz="0" w:space="0" w:color="auto"/>
      </w:divBdr>
      <w:divsChild>
        <w:div w:id="472870987">
          <w:marLeft w:val="0"/>
          <w:marRight w:val="0"/>
          <w:marTop w:val="0"/>
          <w:marBottom w:val="0"/>
          <w:divBdr>
            <w:top w:val="none" w:sz="0" w:space="0" w:color="auto"/>
            <w:left w:val="none" w:sz="0" w:space="0" w:color="auto"/>
            <w:bottom w:val="none" w:sz="0" w:space="0" w:color="auto"/>
            <w:right w:val="none" w:sz="0" w:space="0" w:color="auto"/>
          </w:divBdr>
        </w:div>
      </w:divsChild>
    </w:div>
    <w:div w:id="374163661">
      <w:bodyDiv w:val="1"/>
      <w:marLeft w:val="0"/>
      <w:marRight w:val="0"/>
      <w:marTop w:val="0"/>
      <w:marBottom w:val="0"/>
      <w:divBdr>
        <w:top w:val="none" w:sz="0" w:space="0" w:color="auto"/>
        <w:left w:val="none" w:sz="0" w:space="0" w:color="auto"/>
        <w:bottom w:val="none" w:sz="0" w:space="0" w:color="auto"/>
        <w:right w:val="none" w:sz="0" w:space="0" w:color="auto"/>
      </w:divBdr>
      <w:divsChild>
        <w:div w:id="1710914729">
          <w:marLeft w:val="0"/>
          <w:marRight w:val="0"/>
          <w:marTop w:val="0"/>
          <w:marBottom w:val="0"/>
          <w:divBdr>
            <w:top w:val="none" w:sz="0" w:space="0" w:color="auto"/>
            <w:left w:val="none" w:sz="0" w:space="0" w:color="auto"/>
            <w:bottom w:val="none" w:sz="0" w:space="0" w:color="auto"/>
            <w:right w:val="none" w:sz="0" w:space="0" w:color="auto"/>
          </w:divBdr>
        </w:div>
      </w:divsChild>
    </w:div>
    <w:div w:id="389967127">
      <w:bodyDiv w:val="1"/>
      <w:marLeft w:val="0"/>
      <w:marRight w:val="0"/>
      <w:marTop w:val="0"/>
      <w:marBottom w:val="0"/>
      <w:divBdr>
        <w:top w:val="none" w:sz="0" w:space="0" w:color="auto"/>
        <w:left w:val="none" w:sz="0" w:space="0" w:color="auto"/>
        <w:bottom w:val="none" w:sz="0" w:space="0" w:color="auto"/>
        <w:right w:val="none" w:sz="0" w:space="0" w:color="auto"/>
      </w:divBdr>
      <w:divsChild>
        <w:div w:id="1082261511">
          <w:marLeft w:val="0"/>
          <w:marRight w:val="0"/>
          <w:marTop w:val="0"/>
          <w:marBottom w:val="0"/>
          <w:divBdr>
            <w:top w:val="none" w:sz="0" w:space="0" w:color="auto"/>
            <w:left w:val="none" w:sz="0" w:space="0" w:color="auto"/>
            <w:bottom w:val="none" w:sz="0" w:space="0" w:color="auto"/>
            <w:right w:val="none" w:sz="0" w:space="0" w:color="auto"/>
          </w:divBdr>
        </w:div>
      </w:divsChild>
    </w:div>
    <w:div w:id="416678612">
      <w:bodyDiv w:val="1"/>
      <w:marLeft w:val="0"/>
      <w:marRight w:val="0"/>
      <w:marTop w:val="0"/>
      <w:marBottom w:val="0"/>
      <w:divBdr>
        <w:top w:val="none" w:sz="0" w:space="0" w:color="auto"/>
        <w:left w:val="none" w:sz="0" w:space="0" w:color="auto"/>
        <w:bottom w:val="none" w:sz="0" w:space="0" w:color="auto"/>
        <w:right w:val="none" w:sz="0" w:space="0" w:color="auto"/>
      </w:divBdr>
      <w:divsChild>
        <w:div w:id="431777279">
          <w:marLeft w:val="0"/>
          <w:marRight w:val="0"/>
          <w:marTop w:val="0"/>
          <w:marBottom w:val="0"/>
          <w:divBdr>
            <w:top w:val="none" w:sz="0" w:space="0" w:color="auto"/>
            <w:left w:val="none" w:sz="0" w:space="0" w:color="auto"/>
            <w:bottom w:val="none" w:sz="0" w:space="0" w:color="auto"/>
            <w:right w:val="none" w:sz="0" w:space="0" w:color="auto"/>
          </w:divBdr>
        </w:div>
      </w:divsChild>
    </w:div>
    <w:div w:id="422191706">
      <w:bodyDiv w:val="1"/>
      <w:marLeft w:val="0"/>
      <w:marRight w:val="0"/>
      <w:marTop w:val="0"/>
      <w:marBottom w:val="0"/>
      <w:divBdr>
        <w:top w:val="none" w:sz="0" w:space="0" w:color="auto"/>
        <w:left w:val="none" w:sz="0" w:space="0" w:color="auto"/>
        <w:bottom w:val="none" w:sz="0" w:space="0" w:color="auto"/>
        <w:right w:val="none" w:sz="0" w:space="0" w:color="auto"/>
      </w:divBdr>
      <w:divsChild>
        <w:div w:id="119540247">
          <w:marLeft w:val="0"/>
          <w:marRight w:val="0"/>
          <w:marTop w:val="0"/>
          <w:marBottom w:val="0"/>
          <w:divBdr>
            <w:top w:val="none" w:sz="0" w:space="0" w:color="auto"/>
            <w:left w:val="none" w:sz="0" w:space="0" w:color="auto"/>
            <w:bottom w:val="none" w:sz="0" w:space="0" w:color="auto"/>
            <w:right w:val="none" w:sz="0" w:space="0" w:color="auto"/>
          </w:divBdr>
        </w:div>
      </w:divsChild>
    </w:div>
    <w:div w:id="430442333">
      <w:bodyDiv w:val="1"/>
      <w:marLeft w:val="0"/>
      <w:marRight w:val="0"/>
      <w:marTop w:val="0"/>
      <w:marBottom w:val="0"/>
      <w:divBdr>
        <w:top w:val="none" w:sz="0" w:space="0" w:color="auto"/>
        <w:left w:val="none" w:sz="0" w:space="0" w:color="auto"/>
        <w:bottom w:val="none" w:sz="0" w:space="0" w:color="auto"/>
        <w:right w:val="none" w:sz="0" w:space="0" w:color="auto"/>
      </w:divBdr>
      <w:divsChild>
        <w:div w:id="1152677333">
          <w:marLeft w:val="0"/>
          <w:marRight w:val="0"/>
          <w:marTop w:val="0"/>
          <w:marBottom w:val="0"/>
          <w:divBdr>
            <w:top w:val="none" w:sz="0" w:space="0" w:color="auto"/>
            <w:left w:val="none" w:sz="0" w:space="0" w:color="auto"/>
            <w:bottom w:val="none" w:sz="0" w:space="0" w:color="auto"/>
            <w:right w:val="none" w:sz="0" w:space="0" w:color="auto"/>
          </w:divBdr>
        </w:div>
      </w:divsChild>
    </w:div>
    <w:div w:id="445387597">
      <w:bodyDiv w:val="1"/>
      <w:marLeft w:val="0"/>
      <w:marRight w:val="0"/>
      <w:marTop w:val="0"/>
      <w:marBottom w:val="0"/>
      <w:divBdr>
        <w:top w:val="none" w:sz="0" w:space="0" w:color="auto"/>
        <w:left w:val="none" w:sz="0" w:space="0" w:color="auto"/>
        <w:bottom w:val="none" w:sz="0" w:space="0" w:color="auto"/>
        <w:right w:val="none" w:sz="0" w:space="0" w:color="auto"/>
      </w:divBdr>
      <w:divsChild>
        <w:div w:id="1469131363">
          <w:marLeft w:val="0"/>
          <w:marRight w:val="0"/>
          <w:marTop w:val="0"/>
          <w:marBottom w:val="0"/>
          <w:divBdr>
            <w:top w:val="none" w:sz="0" w:space="0" w:color="auto"/>
            <w:left w:val="none" w:sz="0" w:space="0" w:color="auto"/>
            <w:bottom w:val="none" w:sz="0" w:space="0" w:color="auto"/>
            <w:right w:val="none" w:sz="0" w:space="0" w:color="auto"/>
          </w:divBdr>
        </w:div>
      </w:divsChild>
    </w:div>
    <w:div w:id="485318962">
      <w:bodyDiv w:val="1"/>
      <w:marLeft w:val="0"/>
      <w:marRight w:val="0"/>
      <w:marTop w:val="0"/>
      <w:marBottom w:val="0"/>
      <w:divBdr>
        <w:top w:val="none" w:sz="0" w:space="0" w:color="auto"/>
        <w:left w:val="none" w:sz="0" w:space="0" w:color="auto"/>
        <w:bottom w:val="none" w:sz="0" w:space="0" w:color="auto"/>
        <w:right w:val="none" w:sz="0" w:space="0" w:color="auto"/>
      </w:divBdr>
      <w:divsChild>
        <w:div w:id="699668956">
          <w:marLeft w:val="0"/>
          <w:marRight w:val="0"/>
          <w:marTop w:val="0"/>
          <w:marBottom w:val="0"/>
          <w:divBdr>
            <w:top w:val="none" w:sz="0" w:space="0" w:color="auto"/>
            <w:left w:val="none" w:sz="0" w:space="0" w:color="auto"/>
            <w:bottom w:val="none" w:sz="0" w:space="0" w:color="auto"/>
            <w:right w:val="none" w:sz="0" w:space="0" w:color="auto"/>
          </w:divBdr>
        </w:div>
      </w:divsChild>
    </w:div>
    <w:div w:id="494345195">
      <w:bodyDiv w:val="1"/>
      <w:marLeft w:val="0"/>
      <w:marRight w:val="0"/>
      <w:marTop w:val="0"/>
      <w:marBottom w:val="0"/>
      <w:divBdr>
        <w:top w:val="none" w:sz="0" w:space="0" w:color="auto"/>
        <w:left w:val="none" w:sz="0" w:space="0" w:color="auto"/>
        <w:bottom w:val="none" w:sz="0" w:space="0" w:color="auto"/>
        <w:right w:val="none" w:sz="0" w:space="0" w:color="auto"/>
      </w:divBdr>
      <w:divsChild>
        <w:div w:id="30958957">
          <w:marLeft w:val="0"/>
          <w:marRight w:val="0"/>
          <w:marTop w:val="0"/>
          <w:marBottom w:val="0"/>
          <w:divBdr>
            <w:top w:val="none" w:sz="0" w:space="0" w:color="auto"/>
            <w:left w:val="none" w:sz="0" w:space="0" w:color="auto"/>
            <w:bottom w:val="none" w:sz="0" w:space="0" w:color="auto"/>
            <w:right w:val="none" w:sz="0" w:space="0" w:color="auto"/>
          </w:divBdr>
        </w:div>
      </w:divsChild>
    </w:div>
    <w:div w:id="551959941">
      <w:bodyDiv w:val="1"/>
      <w:marLeft w:val="0"/>
      <w:marRight w:val="0"/>
      <w:marTop w:val="0"/>
      <w:marBottom w:val="0"/>
      <w:divBdr>
        <w:top w:val="none" w:sz="0" w:space="0" w:color="auto"/>
        <w:left w:val="none" w:sz="0" w:space="0" w:color="auto"/>
        <w:bottom w:val="none" w:sz="0" w:space="0" w:color="auto"/>
        <w:right w:val="none" w:sz="0" w:space="0" w:color="auto"/>
      </w:divBdr>
      <w:divsChild>
        <w:div w:id="1506748149">
          <w:marLeft w:val="0"/>
          <w:marRight w:val="0"/>
          <w:marTop w:val="0"/>
          <w:marBottom w:val="0"/>
          <w:divBdr>
            <w:top w:val="none" w:sz="0" w:space="0" w:color="auto"/>
            <w:left w:val="none" w:sz="0" w:space="0" w:color="auto"/>
            <w:bottom w:val="none" w:sz="0" w:space="0" w:color="auto"/>
            <w:right w:val="none" w:sz="0" w:space="0" w:color="auto"/>
          </w:divBdr>
        </w:div>
      </w:divsChild>
    </w:div>
    <w:div w:id="557786383">
      <w:bodyDiv w:val="1"/>
      <w:marLeft w:val="0"/>
      <w:marRight w:val="0"/>
      <w:marTop w:val="0"/>
      <w:marBottom w:val="0"/>
      <w:divBdr>
        <w:top w:val="none" w:sz="0" w:space="0" w:color="auto"/>
        <w:left w:val="none" w:sz="0" w:space="0" w:color="auto"/>
        <w:bottom w:val="none" w:sz="0" w:space="0" w:color="auto"/>
        <w:right w:val="none" w:sz="0" w:space="0" w:color="auto"/>
      </w:divBdr>
      <w:divsChild>
        <w:div w:id="533886041">
          <w:marLeft w:val="0"/>
          <w:marRight w:val="0"/>
          <w:marTop w:val="0"/>
          <w:marBottom w:val="0"/>
          <w:divBdr>
            <w:top w:val="none" w:sz="0" w:space="0" w:color="auto"/>
            <w:left w:val="none" w:sz="0" w:space="0" w:color="auto"/>
            <w:bottom w:val="none" w:sz="0" w:space="0" w:color="auto"/>
            <w:right w:val="none" w:sz="0" w:space="0" w:color="auto"/>
          </w:divBdr>
        </w:div>
      </w:divsChild>
    </w:div>
    <w:div w:id="637759371">
      <w:bodyDiv w:val="1"/>
      <w:marLeft w:val="0"/>
      <w:marRight w:val="0"/>
      <w:marTop w:val="0"/>
      <w:marBottom w:val="0"/>
      <w:divBdr>
        <w:top w:val="none" w:sz="0" w:space="0" w:color="auto"/>
        <w:left w:val="none" w:sz="0" w:space="0" w:color="auto"/>
        <w:bottom w:val="none" w:sz="0" w:space="0" w:color="auto"/>
        <w:right w:val="none" w:sz="0" w:space="0" w:color="auto"/>
      </w:divBdr>
      <w:divsChild>
        <w:div w:id="672757172">
          <w:marLeft w:val="0"/>
          <w:marRight w:val="0"/>
          <w:marTop w:val="0"/>
          <w:marBottom w:val="0"/>
          <w:divBdr>
            <w:top w:val="none" w:sz="0" w:space="0" w:color="auto"/>
            <w:left w:val="none" w:sz="0" w:space="0" w:color="auto"/>
            <w:bottom w:val="none" w:sz="0" w:space="0" w:color="auto"/>
            <w:right w:val="none" w:sz="0" w:space="0" w:color="auto"/>
          </w:divBdr>
        </w:div>
      </w:divsChild>
    </w:div>
    <w:div w:id="682975914">
      <w:bodyDiv w:val="1"/>
      <w:marLeft w:val="0"/>
      <w:marRight w:val="0"/>
      <w:marTop w:val="0"/>
      <w:marBottom w:val="0"/>
      <w:divBdr>
        <w:top w:val="none" w:sz="0" w:space="0" w:color="auto"/>
        <w:left w:val="none" w:sz="0" w:space="0" w:color="auto"/>
        <w:bottom w:val="none" w:sz="0" w:space="0" w:color="auto"/>
        <w:right w:val="none" w:sz="0" w:space="0" w:color="auto"/>
      </w:divBdr>
    </w:div>
    <w:div w:id="723993896">
      <w:bodyDiv w:val="1"/>
      <w:marLeft w:val="0"/>
      <w:marRight w:val="0"/>
      <w:marTop w:val="0"/>
      <w:marBottom w:val="0"/>
      <w:divBdr>
        <w:top w:val="none" w:sz="0" w:space="0" w:color="auto"/>
        <w:left w:val="none" w:sz="0" w:space="0" w:color="auto"/>
        <w:bottom w:val="none" w:sz="0" w:space="0" w:color="auto"/>
        <w:right w:val="none" w:sz="0" w:space="0" w:color="auto"/>
      </w:divBdr>
      <w:divsChild>
        <w:div w:id="391999997">
          <w:marLeft w:val="0"/>
          <w:marRight w:val="0"/>
          <w:marTop w:val="0"/>
          <w:marBottom w:val="0"/>
          <w:divBdr>
            <w:top w:val="none" w:sz="0" w:space="0" w:color="auto"/>
            <w:left w:val="none" w:sz="0" w:space="0" w:color="auto"/>
            <w:bottom w:val="none" w:sz="0" w:space="0" w:color="auto"/>
            <w:right w:val="none" w:sz="0" w:space="0" w:color="auto"/>
          </w:divBdr>
        </w:div>
      </w:divsChild>
    </w:div>
    <w:div w:id="771126713">
      <w:bodyDiv w:val="1"/>
      <w:marLeft w:val="0"/>
      <w:marRight w:val="0"/>
      <w:marTop w:val="0"/>
      <w:marBottom w:val="0"/>
      <w:divBdr>
        <w:top w:val="none" w:sz="0" w:space="0" w:color="auto"/>
        <w:left w:val="none" w:sz="0" w:space="0" w:color="auto"/>
        <w:bottom w:val="none" w:sz="0" w:space="0" w:color="auto"/>
        <w:right w:val="none" w:sz="0" w:space="0" w:color="auto"/>
      </w:divBdr>
      <w:divsChild>
        <w:div w:id="378631644">
          <w:marLeft w:val="0"/>
          <w:marRight w:val="0"/>
          <w:marTop w:val="0"/>
          <w:marBottom w:val="0"/>
          <w:divBdr>
            <w:top w:val="none" w:sz="0" w:space="0" w:color="auto"/>
            <w:left w:val="none" w:sz="0" w:space="0" w:color="auto"/>
            <w:bottom w:val="none" w:sz="0" w:space="0" w:color="auto"/>
            <w:right w:val="none" w:sz="0" w:space="0" w:color="auto"/>
          </w:divBdr>
        </w:div>
      </w:divsChild>
    </w:div>
    <w:div w:id="829102044">
      <w:bodyDiv w:val="1"/>
      <w:marLeft w:val="0"/>
      <w:marRight w:val="0"/>
      <w:marTop w:val="0"/>
      <w:marBottom w:val="0"/>
      <w:divBdr>
        <w:top w:val="none" w:sz="0" w:space="0" w:color="auto"/>
        <w:left w:val="none" w:sz="0" w:space="0" w:color="auto"/>
        <w:bottom w:val="none" w:sz="0" w:space="0" w:color="auto"/>
        <w:right w:val="none" w:sz="0" w:space="0" w:color="auto"/>
      </w:divBdr>
      <w:divsChild>
        <w:div w:id="1047993244">
          <w:marLeft w:val="0"/>
          <w:marRight w:val="0"/>
          <w:marTop w:val="0"/>
          <w:marBottom w:val="0"/>
          <w:divBdr>
            <w:top w:val="none" w:sz="0" w:space="0" w:color="auto"/>
            <w:left w:val="none" w:sz="0" w:space="0" w:color="auto"/>
            <w:bottom w:val="none" w:sz="0" w:space="0" w:color="auto"/>
            <w:right w:val="none" w:sz="0" w:space="0" w:color="auto"/>
          </w:divBdr>
        </w:div>
      </w:divsChild>
    </w:div>
    <w:div w:id="896207569">
      <w:bodyDiv w:val="1"/>
      <w:marLeft w:val="0"/>
      <w:marRight w:val="0"/>
      <w:marTop w:val="0"/>
      <w:marBottom w:val="0"/>
      <w:divBdr>
        <w:top w:val="none" w:sz="0" w:space="0" w:color="auto"/>
        <w:left w:val="none" w:sz="0" w:space="0" w:color="auto"/>
        <w:bottom w:val="none" w:sz="0" w:space="0" w:color="auto"/>
        <w:right w:val="none" w:sz="0" w:space="0" w:color="auto"/>
      </w:divBdr>
      <w:divsChild>
        <w:div w:id="1805461621">
          <w:marLeft w:val="0"/>
          <w:marRight w:val="0"/>
          <w:marTop w:val="0"/>
          <w:marBottom w:val="0"/>
          <w:divBdr>
            <w:top w:val="none" w:sz="0" w:space="0" w:color="auto"/>
            <w:left w:val="none" w:sz="0" w:space="0" w:color="auto"/>
            <w:bottom w:val="none" w:sz="0" w:space="0" w:color="auto"/>
            <w:right w:val="none" w:sz="0" w:space="0" w:color="auto"/>
          </w:divBdr>
        </w:div>
      </w:divsChild>
    </w:div>
    <w:div w:id="915091819">
      <w:bodyDiv w:val="1"/>
      <w:marLeft w:val="0"/>
      <w:marRight w:val="0"/>
      <w:marTop w:val="0"/>
      <w:marBottom w:val="0"/>
      <w:divBdr>
        <w:top w:val="none" w:sz="0" w:space="0" w:color="auto"/>
        <w:left w:val="none" w:sz="0" w:space="0" w:color="auto"/>
        <w:bottom w:val="none" w:sz="0" w:space="0" w:color="auto"/>
        <w:right w:val="none" w:sz="0" w:space="0" w:color="auto"/>
      </w:divBdr>
    </w:div>
    <w:div w:id="942616715">
      <w:bodyDiv w:val="1"/>
      <w:marLeft w:val="0"/>
      <w:marRight w:val="0"/>
      <w:marTop w:val="0"/>
      <w:marBottom w:val="0"/>
      <w:divBdr>
        <w:top w:val="none" w:sz="0" w:space="0" w:color="auto"/>
        <w:left w:val="none" w:sz="0" w:space="0" w:color="auto"/>
        <w:bottom w:val="none" w:sz="0" w:space="0" w:color="auto"/>
        <w:right w:val="none" w:sz="0" w:space="0" w:color="auto"/>
      </w:divBdr>
      <w:divsChild>
        <w:div w:id="703822281">
          <w:marLeft w:val="0"/>
          <w:marRight w:val="0"/>
          <w:marTop w:val="0"/>
          <w:marBottom w:val="0"/>
          <w:divBdr>
            <w:top w:val="none" w:sz="0" w:space="0" w:color="auto"/>
            <w:left w:val="none" w:sz="0" w:space="0" w:color="auto"/>
            <w:bottom w:val="none" w:sz="0" w:space="0" w:color="auto"/>
            <w:right w:val="none" w:sz="0" w:space="0" w:color="auto"/>
          </w:divBdr>
        </w:div>
      </w:divsChild>
    </w:div>
    <w:div w:id="943806677">
      <w:bodyDiv w:val="1"/>
      <w:marLeft w:val="0"/>
      <w:marRight w:val="0"/>
      <w:marTop w:val="0"/>
      <w:marBottom w:val="0"/>
      <w:divBdr>
        <w:top w:val="none" w:sz="0" w:space="0" w:color="auto"/>
        <w:left w:val="none" w:sz="0" w:space="0" w:color="auto"/>
        <w:bottom w:val="none" w:sz="0" w:space="0" w:color="auto"/>
        <w:right w:val="none" w:sz="0" w:space="0" w:color="auto"/>
      </w:divBdr>
      <w:divsChild>
        <w:div w:id="409162215">
          <w:marLeft w:val="0"/>
          <w:marRight w:val="0"/>
          <w:marTop w:val="0"/>
          <w:marBottom w:val="0"/>
          <w:divBdr>
            <w:top w:val="none" w:sz="0" w:space="0" w:color="auto"/>
            <w:left w:val="none" w:sz="0" w:space="0" w:color="auto"/>
            <w:bottom w:val="none" w:sz="0" w:space="0" w:color="auto"/>
            <w:right w:val="none" w:sz="0" w:space="0" w:color="auto"/>
          </w:divBdr>
        </w:div>
      </w:divsChild>
    </w:div>
    <w:div w:id="944650146">
      <w:bodyDiv w:val="1"/>
      <w:marLeft w:val="0"/>
      <w:marRight w:val="0"/>
      <w:marTop w:val="0"/>
      <w:marBottom w:val="0"/>
      <w:divBdr>
        <w:top w:val="none" w:sz="0" w:space="0" w:color="auto"/>
        <w:left w:val="none" w:sz="0" w:space="0" w:color="auto"/>
        <w:bottom w:val="none" w:sz="0" w:space="0" w:color="auto"/>
        <w:right w:val="none" w:sz="0" w:space="0" w:color="auto"/>
      </w:divBdr>
    </w:div>
    <w:div w:id="987514126">
      <w:bodyDiv w:val="1"/>
      <w:marLeft w:val="0"/>
      <w:marRight w:val="0"/>
      <w:marTop w:val="0"/>
      <w:marBottom w:val="0"/>
      <w:divBdr>
        <w:top w:val="none" w:sz="0" w:space="0" w:color="auto"/>
        <w:left w:val="none" w:sz="0" w:space="0" w:color="auto"/>
        <w:bottom w:val="none" w:sz="0" w:space="0" w:color="auto"/>
        <w:right w:val="none" w:sz="0" w:space="0" w:color="auto"/>
      </w:divBdr>
    </w:div>
    <w:div w:id="1047952243">
      <w:bodyDiv w:val="1"/>
      <w:marLeft w:val="0"/>
      <w:marRight w:val="0"/>
      <w:marTop w:val="0"/>
      <w:marBottom w:val="0"/>
      <w:divBdr>
        <w:top w:val="none" w:sz="0" w:space="0" w:color="auto"/>
        <w:left w:val="none" w:sz="0" w:space="0" w:color="auto"/>
        <w:bottom w:val="none" w:sz="0" w:space="0" w:color="auto"/>
        <w:right w:val="none" w:sz="0" w:space="0" w:color="auto"/>
      </w:divBdr>
      <w:divsChild>
        <w:div w:id="1960409271">
          <w:marLeft w:val="0"/>
          <w:marRight w:val="0"/>
          <w:marTop w:val="0"/>
          <w:marBottom w:val="0"/>
          <w:divBdr>
            <w:top w:val="none" w:sz="0" w:space="0" w:color="auto"/>
            <w:left w:val="none" w:sz="0" w:space="0" w:color="auto"/>
            <w:bottom w:val="none" w:sz="0" w:space="0" w:color="auto"/>
            <w:right w:val="none" w:sz="0" w:space="0" w:color="auto"/>
          </w:divBdr>
        </w:div>
      </w:divsChild>
    </w:div>
    <w:div w:id="1052653647">
      <w:bodyDiv w:val="1"/>
      <w:marLeft w:val="0"/>
      <w:marRight w:val="0"/>
      <w:marTop w:val="0"/>
      <w:marBottom w:val="0"/>
      <w:divBdr>
        <w:top w:val="none" w:sz="0" w:space="0" w:color="auto"/>
        <w:left w:val="none" w:sz="0" w:space="0" w:color="auto"/>
        <w:bottom w:val="none" w:sz="0" w:space="0" w:color="auto"/>
        <w:right w:val="none" w:sz="0" w:space="0" w:color="auto"/>
      </w:divBdr>
      <w:divsChild>
        <w:div w:id="213857802">
          <w:marLeft w:val="0"/>
          <w:marRight w:val="0"/>
          <w:marTop w:val="0"/>
          <w:marBottom w:val="0"/>
          <w:divBdr>
            <w:top w:val="none" w:sz="0" w:space="0" w:color="auto"/>
            <w:left w:val="none" w:sz="0" w:space="0" w:color="auto"/>
            <w:bottom w:val="none" w:sz="0" w:space="0" w:color="auto"/>
            <w:right w:val="none" w:sz="0" w:space="0" w:color="auto"/>
          </w:divBdr>
        </w:div>
      </w:divsChild>
    </w:div>
    <w:div w:id="1059592309">
      <w:bodyDiv w:val="1"/>
      <w:marLeft w:val="0"/>
      <w:marRight w:val="0"/>
      <w:marTop w:val="0"/>
      <w:marBottom w:val="0"/>
      <w:divBdr>
        <w:top w:val="none" w:sz="0" w:space="0" w:color="auto"/>
        <w:left w:val="none" w:sz="0" w:space="0" w:color="auto"/>
        <w:bottom w:val="none" w:sz="0" w:space="0" w:color="auto"/>
        <w:right w:val="none" w:sz="0" w:space="0" w:color="auto"/>
      </w:divBdr>
      <w:divsChild>
        <w:div w:id="673149328">
          <w:marLeft w:val="0"/>
          <w:marRight w:val="0"/>
          <w:marTop w:val="0"/>
          <w:marBottom w:val="0"/>
          <w:divBdr>
            <w:top w:val="none" w:sz="0" w:space="0" w:color="auto"/>
            <w:left w:val="none" w:sz="0" w:space="0" w:color="auto"/>
            <w:bottom w:val="none" w:sz="0" w:space="0" w:color="auto"/>
            <w:right w:val="none" w:sz="0" w:space="0" w:color="auto"/>
          </w:divBdr>
        </w:div>
      </w:divsChild>
    </w:div>
    <w:div w:id="1065493227">
      <w:bodyDiv w:val="1"/>
      <w:marLeft w:val="0"/>
      <w:marRight w:val="0"/>
      <w:marTop w:val="0"/>
      <w:marBottom w:val="0"/>
      <w:divBdr>
        <w:top w:val="none" w:sz="0" w:space="0" w:color="auto"/>
        <w:left w:val="none" w:sz="0" w:space="0" w:color="auto"/>
        <w:bottom w:val="none" w:sz="0" w:space="0" w:color="auto"/>
        <w:right w:val="none" w:sz="0" w:space="0" w:color="auto"/>
      </w:divBdr>
      <w:divsChild>
        <w:div w:id="101191596">
          <w:marLeft w:val="0"/>
          <w:marRight w:val="0"/>
          <w:marTop w:val="0"/>
          <w:marBottom w:val="0"/>
          <w:divBdr>
            <w:top w:val="none" w:sz="0" w:space="0" w:color="auto"/>
            <w:left w:val="none" w:sz="0" w:space="0" w:color="auto"/>
            <w:bottom w:val="none" w:sz="0" w:space="0" w:color="auto"/>
            <w:right w:val="none" w:sz="0" w:space="0" w:color="auto"/>
          </w:divBdr>
        </w:div>
      </w:divsChild>
    </w:div>
    <w:div w:id="1103456358">
      <w:bodyDiv w:val="1"/>
      <w:marLeft w:val="0"/>
      <w:marRight w:val="0"/>
      <w:marTop w:val="0"/>
      <w:marBottom w:val="0"/>
      <w:divBdr>
        <w:top w:val="none" w:sz="0" w:space="0" w:color="auto"/>
        <w:left w:val="none" w:sz="0" w:space="0" w:color="auto"/>
        <w:bottom w:val="none" w:sz="0" w:space="0" w:color="auto"/>
        <w:right w:val="none" w:sz="0" w:space="0" w:color="auto"/>
      </w:divBdr>
      <w:divsChild>
        <w:div w:id="798455284">
          <w:marLeft w:val="0"/>
          <w:marRight w:val="0"/>
          <w:marTop w:val="0"/>
          <w:marBottom w:val="0"/>
          <w:divBdr>
            <w:top w:val="none" w:sz="0" w:space="0" w:color="auto"/>
            <w:left w:val="none" w:sz="0" w:space="0" w:color="auto"/>
            <w:bottom w:val="none" w:sz="0" w:space="0" w:color="auto"/>
            <w:right w:val="none" w:sz="0" w:space="0" w:color="auto"/>
          </w:divBdr>
        </w:div>
      </w:divsChild>
    </w:div>
    <w:div w:id="1150095090">
      <w:bodyDiv w:val="1"/>
      <w:marLeft w:val="0"/>
      <w:marRight w:val="0"/>
      <w:marTop w:val="0"/>
      <w:marBottom w:val="0"/>
      <w:divBdr>
        <w:top w:val="none" w:sz="0" w:space="0" w:color="auto"/>
        <w:left w:val="none" w:sz="0" w:space="0" w:color="auto"/>
        <w:bottom w:val="none" w:sz="0" w:space="0" w:color="auto"/>
        <w:right w:val="none" w:sz="0" w:space="0" w:color="auto"/>
      </w:divBdr>
      <w:divsChild>
        <w:div w:id="301929982">
          <w:marLeft w:val="0"/>
          <w:marRight w:val="0"/>
          <w:marTop w:val="0"/>
          <w:marBottom w:val="0"/>
          <w:divBdr>
            <w:top w:val="none" w:sz="0" w:space="0" w:color="auto"/>
            <w:left w:val="none" w:sz="0" w:space="0" w:color="auto"/>
            <w:bottom w:val="none" w:sz="0" w:space="0" w:color="auto"/>
            <w:right w:val="none" w:sz="0" w:space="0" w:color="auto"/>
          </w:divBdr>
        </w:div>
      </w:divsChild>
    </w:div>
    <w:div w:id="1421487196">
      <w:bodyDiv w:val="1"/>
      <w:marLeft w:val="0"/>
      <w:marRight w:val="0"/>
      <w:marTop w:val="0"/>
      <w:marBottom w:val="0"/>
      <w:divBdr>
        <w:top w:val="none" w:sz="0" w:space="0" w:color="auto"/>
        <w:left w:val="none" w:sz="0" w:space="0" w:color="auto"/>
        <w:bottom w:val="none" w:sz="0" w:space="0" w:color="auto"/>
        <w:right w:val="none" w:sz="0" w:space="0" w:color="auto"/>
      </w:divBdr>
      <w:divsChild>
        <w:div w:id="1926725196">
          <w:marLeft w:val="0"/>
          <w:marRight w:val="0"/>
          <w:marTop w:val="0"/>
          <w:marBottom w:val="0"/>
          <w:divBdr>
            <w:top w:val="none" w:sz="0" w:space="0" w:color="auto"/>
            <w:left w:val="none" w:sz="0" w:space="0" w:color="auto"/>
            <w:bottom w:val="none" w:sz="0" w:space="0" w:color="auto"/>
            <w:right w:val="none" w:sz="0" w:space="0" w:color="auto"/>
          </w:divBdr>
        </w:div>
      </w:divsChild>
    </w:div>
    <w:div w:id="1510559927">
      <w:bodyDiv w:val="1"/>
      <w:marLeft w:val="0"/>
      <w:marRight w:val="0"/>
      <w:marTop w:val="0"/>
      <w:marBottom w:val="0"/>
      <w:divBdr>
        <w:top w:val="none" w:sz="0" w:space="0" w:color="auto"/>
        <w:left w:val="none" w:sz="0" w:space="0" w:color="auto"/>
        <w:bottom w:val="none" w:sz="0" w:space="0" w:color="auto"/>
        <w:right w:val="none" w:sz="0" w:space="0" w:color="auto"/>
      </w:divBdr>
      <w:divsChild>
        <w:div w:id="1843739588">
          <w:marLeft w:val="0"/>
          <w:marRight w:val="0"/>
          <w:marTop w:val="0"/>
          <w:marBottom w:val="0"/>
          <w:divBdr>
            <w:top w:val="none" w:sz="0" w:space="0" w:color="auto"/>
            <w:left w:val="none" w:sz="0" w:space="0" w:color="auto"/>
            <w:bottom w:val="none" w:sz="0" w:space="0" w:color="auto"/>
            <w:right w:val="none" w:sz="0" w:space="0" w:color="auto"/>
          </w:divBdr>
        </w:div>
      </w:divsChild>
    </w:div>
    <w:div w:id="1511605020">
      <w:bodyDiv w:val="1"/>
      <w:marLeft w:val="0"/>
      <w:marRight w:val="0"/>
      <w:marTop w:val="0"/>
      <w:marBottom w:val="0"/>
      <w:divBdr>
        <w:top w:val="none" w:sz="0" w:space="0" w:color="auto"/>
        <w:left w:val="none" w:sz="0" w:space="0" w:color="auto"/>
        <w:bottom w:val="none" w:sz="0" w:space="0" w:color="auto"/>
        <w:right w:val="none" w:sz="0" w:space="0" w:color="auto"/>
      </w:divBdr>
      <w:divsChild>
        <w:div w:id="544101344">
          <w:marLeft w:val="0"/>
          <w:marRight w:val="0"/>
          <w:marTop w:val="0"/>
          <w:marBottom w:val="0"/>
          <w:divBdr>
            <w:top w:val="none" w:sz="0" w:space="0" w:color="auto"/>
            <w:left w:val="none" w:sz="0" w:space="0" w:color="auto"/>
            <w:bottom w:val="none" w:sz="0" w:space="0" w:color="auto"/>
            <w:right w:val="none" w:sz="0" w:space="0" w:color="auto"/>
          </w:divBdr>
        </w:div>
      </w:divsChild>
    </w:div>
    <w:div w:id="1523012616">
      <w:bodyDiv w:val="1"/>
      <w:marLeft w:val="0"/>
      <w:marRight w:val="0"/>
      <w:marTop w:val="0"/>
      <w:marBottom w:val="0"/>
      <w:divBdr>
        <w:top w:val="none" w:sz="0" w:space="0" w:color="auto"/>
        <w:left w:val="none" w:sz="0" w:space="0" w:color="auto"/>
        <w:bottom w:val="none" w:sz="0" w:space="0" w:color="auto"/>
        <w:right w:val="none" w:sz="0" w:space="0" w:color="auto"/>
      </w:divBdr>
      <w:divsChild>
        <w:div w:id="1265724332">
          <w:marLeft w:val="0"/>
          <w:marRight w:val="0"/>
          <w:marTop w:val="0"/>
          <w:marBottom w:val="0"/>
          <w:divBdr>
            <w:top w:val="none" w:sz="0" w:space="0" w:color="auto"/>
            <w:left w:val="none" w:sz="0" w:space="0" w:color="auto"/>
            <w:bottom w:val="none" w:sz="0" w:space="0" w:color="auto"/>
            <w:right w:val="none" w:sz="0" w:space="0" w:color="auto"/>
          </w:divBdr>
        </w:div>
      </w:divsChild>
    </w:div>
    <w:div w:id="1541238099">
      <w:bodyDiv w:val="1"/>
      <w:marLeft w:val="0"/>
      <w:marRight w:val="0"/>
      <w:marTop w:val="0"/>
      <w:marBottom w:val="0"/>
      <w:divBdr>
        <w:top w:val="none" w:sz="0" w:space="0" w:color="auto"/>
        <w:left w:val="none" w:sz="0" w:space="0" w:color="auto"/>
        <w:bottom w:val="none" w:sz="0" w:space="0" w:color="auto"/>
        <w:right w:val="none" w:sz="0" w:space="0" w:color="auto"/>
      </w:divBdr>
    </w:div>
    <w:div w:id="1544252517">
      <w:bodyDiv w:val="1"/>
      <w:marLeft w:val="0"/>
      <w:marRight w:val="0"/>
      <w:marTop w:val="0"/>
      <w:marBottom w:val="0"/>
      <w:divBdr>
        <w:top w:val="none" w:sz="0" w:space="0" w:color="auto"/>
        <w:left w:val="none" w:sz="0" w:space="0" w:color="auto"/>
        <w:bottom w:val="none" w:sz="0" w:space="0" w:color="auto"/>
        <w:right w:val="none" w:sz="0" w:space="0" w:color="auto"/>
      </w:divBdr>
      <w:divsChild>
        <w:div w:id="2084571226">
          <w:marLeft w:val="0"/>
          <w:marRight w:val="0"/>
          <w:marTop w:val="0"/>
          <w:marBottom w:val="0"/>
          <w:divBdr>
            <w:top w:val="none" w:sz="0" w:space="0" w:color="auto"/>
            <w:left w:val="none" w:sz="0" w:space="0" w:color="auto"/>
            <w:bottom w:val="none" w:sz="0" w:space="0" w:color="auto"/>
            <w:right w:val="none" w:sz="0" w:space="0" w:color="auto"/>
          </w:divBdr>
        </w:div>
      </w:divsChild>
    </w:div>
    <w:div w:id="1564363463">
      <w:bodyDiv w:val="1"/>
      <w:marLeft w:val="0"/>
      <w:marRight w:val="0"/>
      <w:marTop w:val="0"/>
      <w:marBottom w:val="0"/>
      <w:divBdr>
        <w:top w:val="none" w:sz="0" w:space="0" w:color="auto"/>
        <w:left w:val="none" w:sz="0" w:space="0" w:color="auto"/>
        <w:bottom w:val="none" w:sz="0" w:space="0" w:color="auto"/>
        <w:right w:val="none" w:sz="0" w:space="0" w:color="auto"/>
      </w:divBdr>
      <w:divsChild>
        <w:div w:id="1676028913">
          <w:marLeft w:val="0"/>
          <w:marRight w:val="0"/>
          <w:marTop w:val="0"/>
          <w:marBottom w:val="0"/>
          <w:divBdr>
            <w:top w:val="none" w:sz="0" w:space="0" w:color="auto"/>
            <w:left w:val="none" w:sz="0" w:space="0" w:color="auto"/>
            <w:bottom w:val="none" w:sz="0" w:space="0" w:color="auto"/>
            <w:right w:val="none" w:sz="0" w:space="0" w:color="auto"/>
          </w:divBdr>
        </w:div>
      </w:divsChild>
    </w:div>
    <w:div w:id="1571842042">
      <w:bodyDiv w:val="1"/>
      <w:marLeft w:val="0"/>
      <w:marRight w:val="0"/>
      <w:marTop w:val="0"/>
      <w:marBottom w:val="0"/>
      <w:divBdr>
        <w:top w:val="none" w:sz="0" w:space="0" w:color="auto"/>
        <w:left w:val="none" w:sz="0" w:space="0" w:color="auto"/>
        <w:bottom w:val="none" w:sz="0" w:space="0" w:color="auto"/>
        <w:right w:val="none" w:sz="0" w:space="0" w:color="auto"/>
      </w:divBdr>
      <w:divsChild>
        <w:div w:id="2017685160">
          <w:marLeft w:val="0"/>
          <w:marRight w:val="0"/>
          <w:marTop w:val="0"/>
          <w:marBottom w:val="0"/>
          <w:divBdr>
            <w:top w:val="none" w:sz="0" w:space="0" w:color="auto"/>
            <w:left w:val="none" w:sz="0" w:space="0" w:color="auto"/>
            <w:bottom w:val="none" w:sz="0" w:space="0" w:color="auto"/>
            <w:right w:val="none" w:sz="0" w:space="0" w:color="auto"/>
          </w:divBdr>
        </w:div>
      </w:divsChild>
    </w:div>
    <w:div w:id="1608854414">
      <w:bodyDiv w:val="1"/>
      <w:marLeft w:val="0"/>
      <w:marRight w:val="0"/>
      <w:marTop w:val="0"/>
      <w:marBottom w:val="0"/>
      <w:divBdr>
        <w:top w:val="none" w:sz="0" w:space="0" w:color="auto"/>
        <w:left w:val="none" w:sz="0" w:space="0" w:color="auto"/>
        <w:bottom w:val="none" w:sz="0" w:space="0" w:color="auto"/>
        <w:right w:val="none" w:sz="0" w:space="0" w:color="auto"/>
      </w:divBdr>
      <w:divsChild>
        <w:div w:id="880676560">
          <w:marLeft w:val="0"/>
          <w:marRight w:val="0"/>
          <w:marTop w:val="0"/>
          <w:marBottom w:val="0"/>
          <w:divBdr>
            <w:top w:val="none" w:sz="0" w:space="0" w:color="auto"/>
            <w:left w:val="none" w:sz="0" w:space="0" w:color="auto"/>
            <w:bottom w:val="none" w:sz="0" w:space="0" w:color="auto"/>
            <w:right w:val="none" w:sz="0" w:space="0" w:color="auto"/>
          </w:divBdr>
        </w:div>
      </w:divsChild>
    </w:div>
    <w:div w:id="1656571074">
      <w:bodyDiv w:val="1"/>
      <w:marLeft w:val="0"/>
      <w:marRight w:val="0"/>
      <w:marTop w:val="0"/>
      <w:marBottom w:val="0"/>
      <w:divBdr>
        <w:top w:val="none" w:sz="0" w:space="0" w:color="auto"/>
        <w:left w:val="none" w:sz="0" w:space="0" w:color="auto"/>
        <w:bottom w:val="none" w:sz="0" w:space="0" w:color="auto"/>
        <w:right w:val="none" w:sz="0" w:space="0" w:color="auto"/>
      </w:divBdr>
      <w:divsChild>
        <w:div w:id="695542068">
          <w:marLeft w:val="0"/>
          <w:marRight w:val="0"/>
          <w:marTop w:val="0"/>
          <w:marBottom w:val="0"/>
          <w:divBdr>
            <w:top w:val="none" w:sz="0" w:space="0" w:color="auto"/>
            <w:left w:val="none" w:sz="0" w:space="0" w:color="auto"/>
            <w:bottom w:val="none" w:sz="0" w:space="0" w:color="auto"/>
            <w:right w:val="none" w:sz="0" w:space="0" w:color="auto"/>
          </w:divBdr>
        </w:div>
      </w:divsChild>
    </w:div>
    <w:div w:id="1713185492">
      <w:bodyDiv w:val="1"/>
      <w:marLeft w:val="0"/>
      <w:marRight w:val="0"/>
      <w:marTop w:val="0"/>
      <w:marBottom w:val="0"/>
      <w:divBdr>
        <w:top w:val="none" w:sz="0" w:space="0" w:color="auto"/>
        <w:left w:val="none" w:sz="0" w:space="0" w:color="auto"/>
        <w:bottom w:val="none" w:sz="0" w:space="0" w:color="auto"/>
        <w:right w:val="none" w:sz="0" w:space="0" w:color="auto"/>
      </w:divBdr>
      <w:divsChild>
        <w:div w:id="1753043566">
          <w:marLeft w:val="0"/>
          <w:marRight w:val="0"/>
          <w:marTop w:val="0"/>
          <w:marBottom w:val="0"/>
          <w:divBdr>
            <w:top w:val="none" w:sz="0" w:space="0" w:color="auto"/>
            <w:left w:val="none" w:sz="0" w:space="0" w:color="auto"/>
            <w:bottom w:val="none" w:sz="0" w:space="0" w:color="auto"/>
            <w:right w:val="none" w:sz="0" w:space="0" w:color="auto"/>
          </w:divBdr>
        </w:div>
      </w:divsChild>
    </w:div>
    <w:div w:id="1759280332">
      <w:bodyDiv w:val="1"/>
      <w:marLeft w:val="0"/>
      <w:marRight w:val="0"/>
      <w:marTop w:val="0"/>
      <w:marBottom w:val="0"/>
      <w:divBdr>
        <w:top w:val="none" w:sz="0" w:space="0" w:color="auto"/>
        <w:left w:val="none" w:sz="0" w:space="0" w:color="auto"/>
        <w:bottom w:val="none" w:sz="0" w:space="0" w:color="auto"/>
        <w:right w:val="none" w:sz="0" w:space="0" w:color="auto"/>
      </w:divBdr>
      <w:divsChild>
        <w:div w:id="612055076">
          <w:marLeft w:val="0"/>
          <w:marRight w:val="0"/>
          <w:marTop w:val="0"/>
          <w:marBottom w:val="0"/>
          <w:divBdr>
            <w:top w:val="none" w:sz="0" w:space="0" w:color="auto"/>
            <w:left w:val="none" w:sz="0" w:space="0" w:color="auto"/>
            <w:bottom w:val="none" w:sz="0" w:space="0" w:color="auto"/>
            <w:right w:val="none" w:sz="0" w:space="0" w:color="auto"/>
          </w:divBdr>
        </w:div>
      </w:divsChild>
    </w:div>
    <w:div w:id="1785297896">
      <w:bodyDiv w:val="1"/>
      <w:marLeft w:val="0"/>
      <w:marRight w:val="0"/>
      <w:marTop w:val="0"/>
      <w:marBottom w:val="0"/>
      <w:divBdr>
        <w:top w:val="none" w:sz="0" w:space="0" w:color="auto"/>
        <w:left w:val="none" w:sz="0" w:space="0" w:color="auto"/>
        <w:bottom w:val="none" w:sz="0" w:space="0" w:color="auto"/>
        <w:right w:val="none" w:sz="0" w:space="0" w:color="auto"/>
      </w:divBdr>
      <w:divsChild>
        <w:div w:id="399137838">
          <w:marLeft w:val="0"/>
          <w:marRight w:val="0"/>
          <w:marTop w:val="0"/>
          <w:marBottom w:val="0"/>
          <w:divBdr>
            <w:top w:val="none" w:sz="0" w:space="0" w:color="auto"/>
            <w:left w:val="none" w:sz="0" w:space="0" w:color="auto"/>
            <w:bottom w:val="none" w:sz="0" w:space="0" w:color="auto"/>
            <w:right w:val="none" w:sz="0" w:space="0" w:color="auto"/>
          </w:divBdr>
        </w:div>
      </w:divsChild>
    </w:div>
    <w:div w:id="1822309581">
      <w:bodyDiv w:val="1"/>
      <w:marLeft w:val="0"/>
      <w:marRight w:val="0"/>
      <w:marTop w:val="0"/>
      <w:marBottom w:val="0"/>
      <w:divBdr>
        <w:top w:val="none" w:sz="0" w:space="0" w:color="auto"/>
        <w:left w:val="none" w:sz="0" w:space="0" w:color="auto"/>
        <w:bottom w:val="none" w:sz="0" w:space="0" w:color="auto"/>
        <w:right w:val="none" w:sz="0" w:space="0" w:color="auto"/>
      </w:divBdr>
      <w:divsChild>
        <w:div w:id="220560839">
          <w:marLeft w:val="0"/>
          <w:marRight w:val="0"/>
          <w:marTop w:val="0"/>
          <w:marBottom w:val="0"/>
          <w:divBdr>
            <w:top w:val="none" w:sz="0" w:space="0" w:color="auto"/>
            <w:left w:val="none" w:sz="0" w:space="0" w:color="auto"/>
            <w:bottom w:val="none" w:sz="0" w:space="0" w:color="auto"/>
            <w:right w:val="none" w:sz="0" w:space="0" w:color="auto"/>
          </w:divBdr>
        </w:div>
      </w:divsChild>
    </w:div>
    <w:div w:id="1841700606">
      <w:bodyDiv w:val="1"/>
      <w:marLeft w:val="0"/>
      <w:marRight w:val="0"/>
      <w:marTop w:val="0"/>
      <w:marBottom w:val="0"/>
      <w:divBdr>
        <w:top w:val="none" w:sz="0" w:space="0" w:color="auto"/>
        <w:left w:val="none" w:sz="0" w:space="0" w:color="auto"/>
        <w:bottom w:val="none" w:sz="0" w:space="0" w:color="auto"/>
        <w:right w:val="none" w:sz="0" w:space="0" w:color="auto"/>
      </w:divBdr>
      <w:divsChild>
        <w:div w:id="1644582661">
          <w:marLeft w:val="0"/>
          <w:marRight w:val="0"/>
          <w:marTop w:val="0"/>
          <w:marBottom w:val="0"/>
          <w:divBdr>
            <w:top w:val="none" w:sz="0" w:space="0" w:color="auto"/>
            <w:left w:val="none" w:sz="0" w:space="0" w:color="auto"/>
            <w:bottom w:val="none" w:sz="0" w:space="0" w:color="auto"/>
            <w:right w:val="none" w:sz="0" w:space="0" w:color="auto"/>
          </w:divBdr>
        </w:div>
      </w:divsChild>
    </w:div>
    <w:div w:id="1913345991">
      <w:bodyDiv w:val="1"/>
      <w:marLeft w:val="0"/>
      <w:marRight w:val="0"/>
      <w:marTop w:val="0"/>
      <w:marBottom w:val="0"/>
      <w:divBdr>
        <w:top w:val="none" w:sz="0" w:space="0" w:color="auto"/>
        <w:left w:val="none" w:sz="0" w:space="0" w:color="auto"/>
        <w:bottom w:val="none" w:sz="0" w:space="0" w:color="auto"/>
        <w:right w:val="none" w:sz="0" w:space="0" w:color="auto"/>
      </w:divBdr>
      <w:divsChild>
        <w:div w:id="1053500048">
          <w:marLeft w:val="0"/>
          <w:marRight w:val="0"/>
          <w:marTop w:val="0"/>
          <w:marBottom w:val="0"/>
          <w:divBdr>
            <w:top w:val="none" w:sz="0" w:space="0" w:color="auto"/>
            <w:left w:val="none" w:sz="0" w:space="0" w:color="auto"/>
            <w:bottom w:val="none" w:sz="0" w:space="0" w:color="auto"/>
            <w:right w:val="none" w:sz="0" w:space="0" w:color="auto"/>
          </w:divBdr>
        </w:div>
      </w:divsChild>
    </w:div>
    <w:div w:id="1918972749">
      <w:bodyDiv w:val="1"/>
      <w:marLeft w:val="0"/>
      <w:marRight w:val="0"/>
      <w:marTop w:val="0"/>
      <w:marBottom w:val="0"/>
      <w:divBdr>
        <w:top w:val="none" w:sz="0" w:space="0" w:color="auto"/>
        <w:left w:val="none" w:sz="0" w:space="0" w:color="auto"/>
        <w:bottom w:val="none" w:sz="0" w:space="0" w:color="auto"/>
        <w:right w:val="none" w:sz="0" w:space="0" w:color="auto"/>
      </w:divBdr>
      <w:divsChild>
        <w:div w:id="1713460296">
          <w:marLeft w:val="0"/>
          <w:marRight w:val="0"/>
          <w:marTop w:val="0"/>
          <w:marBottom w:val="0"/>
          <w:divBdr>
            <w:top w:val="none" w:sz="0" w:space="0" w:color="auto"/>
            <w:left w:val="none" w:sz="0" w:space="0" w:color="auto"/>
            <w:bottom w:val="none" w:sz="0" w:space="0" w:color="auto"/>
            <w:right w:val="none" w:sz="0" w:space="0" w:color="auto"/>
          </w:divBdr>
        </w:div>
      </w:divsChild>
    </w:div>
    <w:div w:id="1921985061">
      <w:bodyDiv w:val="1"/>
      <w:marLeft w:val="0"/>
      <w:marRight w:val="0"/>
      <w:marTop w:val="0"/>
      <w:marBottom w:val="0"/>
      <w:divBdr>
        <w:top w:val="none" w:sz="0" w:space="0" w:color="auto"/>
        <w:left w:val="none" w:sz="0" w:space="0" w:color="auto"/>
        <w:bottom w:val="none" w:sz="0" w:space="0" w:color="auto"/>
        <w:right w:val="none" w:sz="0" w:space="0" w:color="auto"/>
      </w:divBdr>
      <w:divsChild>
        <w:div w:id="1137644582">
          <w:marLeft w:val="0"/>
          <w:marRight w:val="0"/>
          <w:marTop w:val="0"/>
          <w:marBottom w:val="0"/>
          <w:divBdr>
            <w:top w:val="none" w:sz="0" w:space="0" w:color="auto"/>
            <w:left w:val="none" w:sz="0" w:space="0" w:color="auto"/>
            <w:bottom w:val="none" w:sz="0" w:space="0" w:color="auto"/>
            <w:right w:val="none" w:sz="0" w:space="0" w:color="auto"/>
          </w:divBdr>
        </w:div>
      </w:divsChild>
    </w:div>
    <w:div w:id="1942912327">
      <w:bodyDiv w:val="1"/>
      <w:marLeft w:val="0"/>
      <w:marRight w:val="0"/>
      <w:marTop w:val="0"/>
      <w:marBottom w:val="0"/>
      <w:divBdr>
        <w:top w:val="none" w:sz="0" w:space="0" w:color="auto"/>
        <w:left w:val="none" w:sz="0" w:space="0" w:color="auto"/>
        <w:bottom w:val="none" w:sz="0" w:space="0" w:color="auto"/>
        <w:right w:val="none" w:sz="0" w:space="0" w:color="auto"/>
      </w:divBdr>
      <w:divsChild>
        <w:div w:id="1156336595">
          <w:marLeft w:val="0"/>
          <w:marRight w:val="0"/>
          <w:marTop w:val="0"/>
          <w:marBottom w:val="0"/>
          <w:divBdr>
            <w:top w:val="none" w:sz="0" w:space="0" w:color="auto"/>
            <w:left w:val="none" w:sz="0" w:space="0" w:color="auto"/>
            <w:bottom w:val="none" w:sz="0" w:space="0" w:color="auto"/>
            <w:right w:val="none" w:sz="0" w:space="0" w:color="auto"/>
          </w:divBdr>
        </w:div>
      </w:divsChild>
    </w:div>
    <w:div w:id="1945528008">
      <w:bodyDiv w:val="1"/>
      <w:marLeft w:val="0"/>
      <w:marRight w:val="0"/>
      <w:marTop w:val="0"/>
      <w:marBottom w:val="0"/>
      <w:divBdr>
        <w:top w:val="none" w:sz="0" w:space="0" w:color="auto"/>
        <w:left w:val="none" w:sz="0" w:space="0" w:color="auto"/>
        <w:bottom w:val="none" w:sz="0" w:space="0" w:color="auto"/>
        <w:right w:val="none" w:sz="0" w:space="0" w:color="auto"/>
      </w:divBdr>
      <w:divsChild>
        <w:div w:id="744490868">
          <w:marLeft w:val="0"/>
          <w:marRight w:val="0"/>
          <w:marTop w:val="0"/>
          <w:marBottom w:val="0"/>
          <w:divBdr>
            <w:top w:val="none" w:sz="0" w:space="0" w:color="auto"/>
            <w:left w:val="none" w:sz="0" w:space="0" w:color="auto"/>
            <w:bottom w:val="none" w:sz="0" w:space="0" w:color="auto"/>
            <w:right w:val="none" w:sz="0" w:space="0" w:color="auto"/>
          </w:divBdr>
        </w:div>
      </w:divsChild>
    </w:div>
    <w:div w:id="1946188442">
      <w:bodyDiv w:val="1"/>
      <w:marLeft w:val="0"/>
      <w:marRight w:val="0"/>
      <w:marTop w:val="0"/>
      <w:marBottom w:val="0"/>
      <w:divBdr>
        <w:top w:val="none" w:sz="0" w:space="0" w:color="auto"/>
        <w:left w:val="none" w:sz="0" w:space="0" w:color="auto"/>
        <w:bottom w:val="none" w:sz="0" w:space="0" w:color="auto"/>
        <w:right w:val="none" w:sz="0" w:space="0" w:color="auto"/>
      </w:divBdr>
      <w:divsChild>
        <w:div w:id="1201551220">
          <w:marLeft w:val="0"/>
          <w:marRight w:val="0"/>
          <w:marTop w:val="0"/>
          <w:marBottom w:val="0"/>
          <w:divBdr>
            <w:top w:val="none" w:sz="0" w:space="0" w:color="auto"/>
            <w:left w:val="none" w:sz="0" w:space="0" w:color="auto"/>
            <w:bottom w:val="none" w:sz="0" w:space="0" w:color="auto"/>
            <w:right w:val="none" w:sz="0" w:space="0" w:color="auto"/>
          </w:divBdr>
        </w:div>
      </w:divsChild>
    </w:div>
    <w:div w:id="1960183813">
      <w:bodyDiv w:val="1"/>
      <w:marLeft w:val="0"/>
      <w:marRight w:val="0"/>
      <w:marTop w:val="0"/>
      <w:marBottom w:val="0"/>
      <w:divBdr>
        <w:top w:val="none" w:sz="0" w:space="0" w:color="auto"/>
        <w:left w:val="none" w:sz="0" w:space="0" w:color="auto"/>
        <w:bottom w:val="none" w:sz="0" w:space="0" w:color="auto"/>
        <w:right w:val="none" w:sz="0" w:space="0" w:color="auto"/>
      </w:divBdr>
      <w:divsChild>
        <w:div w:id="1962765379">
          <w:marLeft w:val="0"/>
          <w:marRight w:val="0"/>
          <w:marTop w:val="0"/>
          <w:marBottom w:val="0"/>
          <w:divBdr>
            <w:top w:val="none" w:sz="0" w:space="0" w:color="auto"/>
            <w:left w:val="none" w:sz="0" w:space="0" w:color="auto"/>
            <w:bottom w:val="none" w:sz="0" w:space="0" w:color="auto"/>
            <w:right w:val="none" w:sz="0" w:space="0" w:color="auto"/>
          </w:divBdr>
        </w:div>
      </w:divsChild>
    </w:div>
    <w:div w:id="2045790943">
      <w:bodyDiv w:val="1"/>
      <w:marLeft w:val="0"/>
      <w:marRight w:val="0"/>
      <w:marTop w:val="0"/>
      <w:marBottom w:val="0"/>
      <w:divBdr>
        <w:top w:val="none" w:sz="0" w:space="0" w:color="auto"/>
        <w:left w:val="none" w:sz="0" w:space="0" w:color="auto"/>
        <w:bottom w:val="none" w:sz="0" w:space="0" w:color="auto"/>
        <w:right w:val="none" w:sz="0" w:space="0" w:color="auto"/>
      </w:divBdr>
      <w:divsChild>
        <w:div w:id="180437954">
          <w:marLeft w:val="0"/>
          <w:marRight w:val="0"/>
          <w:marTop w:val="0"/>
          <w:marBottom w:val="0"/>
          <w:divBdr>
            <w:top w:val="none" w:sz="0" w:space="0" w:color="auto"/>
            <w:left w:val="none" w:sz="0" w:space="0" w:color="auto"/>
            <w:bottom w:val="none" w:sz="0" w:space="0" w:color="auto"/>
            <w:right w:val="none" w:sz="0" w:space="0" w:color="auto"/>
          </w:divBdr>
        </w:div>
      </w:divsChild>
    </w:div>
    <w:div w:id="2067801396">
      <w:bodyDiv w:val="1"/>
      <w:marLeft w:val="0"/>
      <w:marRight w:val="0"/>
      <w:marTop w:val="0"/>
      <w:marBottom w:val="0"/>
      <w:divBdr>
        <w:top w:val="none" w:sz="0" w:space="0" w:color="auto"/>
        <w:left w:val="none" w:sz="0" w:space="0" w:color="auto"/>
        <w:bottom w:val="none" w:sz="0" w:space="0" w:color="auto"/>
        <w:right w:val="none" w:sz="0" w:space="0" w:color="auto"/>
      </w:divBdr>
      <w:divsChild>
        <w:div w:id="1028794374">
          <w:marLeft w:val="0"/>
          <w:marRight w:val="0"/>
          <w:marTop w:val="0"/>
          <w:marBottom w:val="0"/>
          <w:divBdr>
            <w:top w:val="none" w:sz="0" w:space="0" w:color="auto"/>
            <w:left w:val="none" w:sz="0" w:space="0" w:color="auto"/>
            <w:bottom w:val="none" w:sz="0" w:space="0" w:color="auto"/>
            <w:right w:val="none" w:sz="0" w:space="0" w:color="auto"/>
          </w:divBdr>
        </w:div>
      </w:divsChild>
    </w:div>
    <w:div w:id="2077850594">
      <w:bodyDiv w:val="1"/>
      <w:marLeft w:val="0"/>
      <w:marRight w:val="0"/>
      <w:marTop w:val="0"/>
      <w:marBottom w:val="0"/>
      <w:divBdr>
        <w:top w:val="none" w:sz="0" w:space="0" w:color="auto"/>
        <w:left w:val="none" w:sz="0" w:space="0" w:color="auto"/>
        <w:bottom w:val="none" w:sz="0" w:space="0" w:color="auto"/>
        <w:right w:val="none" w:sz="0" w:space="0" w:color="auto"/>
      </w:divBdr>
      <w:divsChild>
        <w:div w:id="1287740779">
          <w:marLeft w:val="0"/>
          <w:marRight w:val="0"/>
          <w:marTop w:val="0"/>
          <w:marBottom w:val="0"/>
          <w:divBdr>
            <w:top w:val="none" w:sz="0" w:space="0" w:color="auto"/>
            <w:left w:val="none" w:sz="0" w:space="0" w:color="auto"/>
            <w:bottom w:val="none" w:sz="0" w:space="0" w:color="auto"/>
            <w:right w:val="none" w:sz="0" w:space="0" w:color="auto"/>
          </w:divBdr>
        </w:div>
      </w:divsChild>
    </w:div>
    <w:div w:id="2085253127">
      <w:bodyDiv w:val="1"/>
      <w:marLeft w:val="0"/>
      <w:marRight w:val="0"/>
      <w:marTop w:val="0"/>
      <w:marBottom w:val="0"/>
      <w:divBdr>
        <w:top w:val="none" w:sz="0" w:space="0" w:color="auto"/>
        <w:left w:val="none" w:sz="0" w:space="0" w:color="auto"/>
        <w:bottom w:val="none" w:sz="0" w:space="0" w:color="auto"/>
        <w:right w:val="none" w:sz="0" w:space="0" w:color="auto"/>
      </w:divBdr>
      <w:divsChild>
        <w:div w:id="70273032">
          <w:marLeft w:val="0"/>
          <w:marRight w:val="0"/>
          <w:marTop w:val="0"/>
          <w:marBottom w:val="0"/>
          <w:divBdr>
            <w:top w:val="none" w:sz="0" w:space="0" w:color="auto"/>
            <w:left w:val="none" w:sz="0" w:space="0" w:color="auto"/>
            <w:bottom w:val="none" w:sz="0" w:space="0" w:color="auto"/>
            <w:right w:val="none" w:sz="0" w:space="0" w:color="auto"/>
          </w:divBdr>
        </w:div>
      </w:divsChild>
    </w:div>
    <w:div w:id="2086488004">
      <w:bodyDiv w:val="1"/>
      <w:marLeft w:val="0"/>
      <w:marRight w:val="0"/>
      <w:marTop w:val="0"/>
      <w:marBottom w:val="0"/>
      <w:divBdr>
        <w:top w:val="none" w:sz="0" w:space="0" w:color="auto"/>
        <w:left w:val="none" w:sz="0" w:space="0" w:color="auto"/>
        <w:bottom w:val="none" w:sz="0" w:space="0" w:color="auto"/>
        <w:right w:val="none" w:sz="0" w:space="0" w:color="auto"/>
      </w:divBdr>
      <w:divsChild>
        <w:div w:id="461115743">
          <w:marLeft w:val="0"/>
          <w:marRight w:val="0"/>
          <w:marTop w:val="0"/>
          <w:marBottom w:val="0"/>
          <w:divBdr>
            <w:top w:val="none" w:sz="0" w:space="0" w:color="auto"/>
            <w:left w:val="none" w:sz="0" w:space="0" w:color="auto"/>
            <w:bottom w:val="none" w:sz="0" w:space="0" w:color="auto"/>
            <w:right w:val="none" w:sz="0" w:space="0" w:color="auto"/>
          </w:divBdr>
        </w:div>
      </w:divsChild>
    </w:div>
    <w:div w:id="2139176757">
      <w:bodyDiv w:val="1"/>
      <w:marLeft w:val="0"/>
      <w:marRight w:val="0"/>
      <w:marTop w:val="0"/>
      <w:marBottom w:val="0"/>
      <w:divBdr>
        <w:top w:val="none" w:sz="0" w:space="0" w:color="auto"/>
        <w:left w:val="none" w:sz="0" w:space="0" w:color="auto"/>
        <w:bottom w:val="none" w:sz="0" w:space="0" w:color="auto"/>
        <w:right w:val="none" w:sz="0" w:space="0" w:color="auto"/>
      </w:divBdr>
      <w:divsChild>
        <w:div w:id="2894820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file:///C:\Users\94069\AppData\Roaming\Tencent\Users\940692727\QQ\WinTemp\RichOle\%5bKR6PFZCX4XQ0308YLFG(%5bH.png" TargetMode="External"/><Relationship Id="rId42" Type="http://schemas.openxmlformats.org/officeDocument/2006/relationships/image" Target="file:///C:\Users\94069\AppData\Roaming\Tencent\Users\940692727\QQ\WinTemp\RichOle\~O2V4R%5d97M%7b%5d@6~I%5b(D%5b%7bCR.png" TargetMode="External"/><Relationship Id="rId63" Type="http://schemas.openxmlformats.org/officeDocument/2006/relationships/image" Target="media/image27.png"/><Relationship Id="rId84" Type="http://schemas.openxmlformats.org/officeDocument/2006/relationships/image" Target="file:///C:\Users\94069\AppData\Roaming\Tencent\Users\940692727\QQ\WinTemp\RichOle\R%7dK%5bVB5LF%5d_%5b1%7d9U%7d5F(F%5b4.png" TargetMode="External"/><Relationship Id="rId16" Type="http://schemas.openxmlformats.org/officeDocument/2006/relationships/footer" Target="footer2.xml"/><Relationship Id="rId107" Type="http://schemas.openxmlformats.org/officeDocument/2006/relationships/image" Target="media/image49.png"/><Relationship Id="rId11"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file:///C:\Users\94069\AppData\Roaming\Tencent\Users\940692727\QQ\WinTemp\RichOle\Q)NJC)4A~EZFBG88C%25%600LIE.png" TargetMode="External"/><Relationship Id="rId74" Type="http://schemas.openxmlformats.org/officeDocument/2006/relationships/image" Target="file:///C:\Users\94069\AppData\Roaming\Tencent\Users\940692727\QQ\WinTemp\RichOle\A5_PT4JK9X%60JF2VVCA587OQ.png" TargetMode="External"/><Relationship Id="rId79" Type="http://schemas.openxmlformats.org/officeDocument/2006/relationships/image" Target="media/image35.png"/><Relationship Id="rId102" Type="http://schemas.openxmlformats.org/officeDocument/2006/relationships/image" Target="file:///C:\Users\94069\AppData\Roaming\Tencent\Users\940692727\QQ\WinTemp\RichOle\W)2~47%25H_~IPVJ%255)LHHGFV.png" TargetMode="External"/><Relationship Id="rId123" Type="http://schemas.openxmlformats.org/officeDocument/2006/relationships/image" Target="media/image57.png"/><Relationship Id="rId128" Type="http://schemas.openxmlformats.org/officeDocument/2006/relationships/image" Target="file:///C:\Users\94069\AppData\Roaming\Tencent\Users\940692727\QQ\WinTemp\RichOle\%60UIHHDD21I0~)JBVW_FZ$AQ.png" TargetMode="External"/><Relationship Id="rId5" Type="http://schemas.openxmlformats.org/officeDocument/2006/relationships/settings" Target="settings.xml"/><Relationship Id="rId90" Type="http://schemas.openxmlformats.org/officeDocument/2006/relationships/image" Target="file:///C:\Users\94069\AppData\Roaming\Tencent\Users\940692727\QQ\WinTemp\RichOle\%5bH%5dGA%60Z0%5d4XTAMU5L4Q%60_DL.png" TargetMode="External"/><Relationship Id="rId95" Type="http://schemas.openxmlformats.org/officeDocument/2006/relationships/image" Target="media/image43.png"/><Relationship Id="rId22" Type="http://schemas.openxmlformats.org/officeDocument/2006/relationships/image" Target="media/image7.png"/><Relationship Id="rId27" Type="http://schemas.openxmlformats.org/officeDocument/2006/relationships/image" Target="file:///C:\Users\94069\AppData\Roaming\Tencent\Users\940692727\QQ\WinTemp\RichOle\DW5VTC8GLH~M7@$50VI%5bMYN.png" TargetMode="External"/><Relationship Id="rId43" Type="http://schemas.openxmlformats.org/officeDocument/2006/relationships/image" Target="media/image17.png"/><Relationship Id="rId48" Type="http://schemas.openxmlformats.org/officeDocument/2006/relationships/image" Target="file:///C:\Users\94069\AppData\Roaming\Tencent\Users\940692727\QQ\WinTemp\RichOle\4%5bYX9LK@DN)M1%5bKRRV4@@%5dL.png" TargetMode="External"/><Relationship Id="rId64" Type="http://schemas.openxmlformats.org/officeDocument/2006/relationships/image" Target="file:///C:\Users\94069\AppData\Roaming\Tencent\Users\940692727\QQ\WinTemp\RichOle\GBUQ59CY1R1%25Q%5dEEX78%254TR.png" TargetMode="External"/><Relationship Id="rId69" Type="http://schemas.openxmlformats.org/officeDocument/2006/relationships/image" Target="media/image30.png"/><Relationship Id="rId113" Type="http://schemas.openxmlformats.org/officeDocument/2006/relationships/image" Target="media/image52.png"/><Relationship Id="rId118" Type="http://schemas.openxmlformats.org/officeDocument/2006/relationships/image" Target="file:///C:\Users\94069\AppData\Roaming\Tencent\Users\940692727\QQ\WinTemp\RichOle\TG5%7b46Z%60GRQ$GQ%25Q%5d8R$%25NJ.png" TargetMode="External"/><Relationship Id="rId80" Type="http://schemas.openxmlformats.org/officeDocument/2006/relationships/image" Target="file:///C:\Users\94069\AppData\Roaming\Tencent\Users\940692727\QQ\WinTemp\RichOle\KO%7bUYJ%5d8DNEPJJQ75I~_597.png" TargetMode="External"/><Relationship Id="rId85" Type="http://schemas.openxmlformats.org/officeDocument/2006/relationships/image" Target="media/image38.png"/><Relationship Id="rId12" Type="http://schemas.openxmlformats.org/officeDocument/2006/relationships/hyperlink" Target="mailto:940692727@qq.com" TargetMode="External"/><Relationship Id="rId17" Type="http://schemas.openxmlformats.org/officeDocument/2006/relationships/image" Target="media/image4.png"/><Relationship Id="rId33" Type="http://schemas.openxmlformats.org/officeDocument/2006/relationships/image" Target="file:///C:\Users\94069\AppData\Roaming\Tencent\Users\940692727\QQ\WinTemp\RichOle\7SZEOKJMVXA39WW6IGR2%7bLV.png" TargetMode="External"/><Relationship Id="rId38" Type="http://schemas.openxmlformats.org/officeDocument/2006/relationships/image" Target="file:///C:\Users\94069\AppData\Roaming\Tencent\Users\940692727\QQ\WinTemp\RichOle\0_R2FH)Y6RYJE433MC2%60UF7.png" TargetMode="External"/><Relationship Id="rId59" Type="http://schemas.openxmlformats.org/officeDocument/2006/relationships/image" Target="media/image25.png"/><Relationship Id="rId103" Type="http://schemas.openxmlformats.org/officeDocument/2006/relationships/image" Target="media/image47.png"/><Relationship Id="rId108" Type="http://schemas.openxmlformats.org/officeDocument/2006/relationships/image" Target="file:///C:\Users\94069\AppData\Roaming\Tencent\Users\940692727\QQ\WinTemp\RichOle\B22_%7dP%7dE%7bWH$)Z~4IE2%5dUWJ.png" TargetMode="External"/><Relationship Id="rId124" Type="http://schemas.openxmlformats.org/officeDocument/2006/relationships/image" Target="file:///C:\Users\94069\AppData\Roaming\Tencent\Users\940692727\QQ\WinTemp\RichOle\OOOJN_0VTVPHC%7dQBD4O5OZQ.png" TargetMode="External"/><Relationship Id="rId129" Type="http://schemas.openxmlformats.org/officeDocument/2006/relationships/image" Target="media/image60.png"/><Relationship Id="rId54" Type="http://schemas.openxmlformats.org/officeDocument/2006/relationships/image" Target="file:///C:\Users\94069\AppData\Roaming\Tencent\Users\940692727\QQ\WinTemp\RichOle\Z%5d5(I1F1T@9%25MP6TE3UDJX2.png" TargetMode="External"/><Relationship Id="rId70" Type="http://schemas.openxmlformats.org/officeDocument/2006/relationships/image" Target="file:///C:\Users\94069\AppData\Roaming\Tencent\Users\940692727\QQ\WinTemp\RichOle\H3%7b@B$PM%5dKRYE%5dD3EM3~DGQ.png" TargetMode="External"/><Relationship Id="rId75" Type="http://schemas.openxmlformats.org/officeDocument/2006/relationships/image" Target="media/image33.png"/><Relationship Id="rId91" Type="http://schemas.openxmlformats.org/officeDocument/2006/relationships/image" Target="media/image41.png"/><Relationship Id="rId96" Type="http://schemas.openxmlformats.org/officeDocument/2006/relationships/image" Target="file:///C:\Users\94069\AppData\Roaming\Tencent\Users\940692727\QQ\WinTemp\RichOle\~@897T71%5dF1%5b$%5dII4@KC~NH.pn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file:///C:\Users\94069\AppData\Roaming\Tencent\Users\940692727\QQ\WinTemp\RichOle\C~IRUZ%5d$YUK3T%5dA%7b1JMARUP.png" TargetMode="External"/><Relationship Id="rId28" Type="http://schemas.openxmlformats.org/officeDocument/2006/relationships/image" Target="media/image10.png"/><Relationship Id="rId49" Type="http://schemas.openxmlformats.org/officeDocument/2006/relationships/image" Target="media/image20.png"/><Relationship Id="rId114" Type="http://schemas.openxmlformats.org/officeDocument/2006/relationships/image" Target="file:///C:\Users\94069\AppData\Roaming\Tencent\Users\940692727\QQ\WinTemp\RichOle\TYFP%5bZ_DZH%608J63~)~9Z%254U.png" TargetMode="External"/><Relationship Id="rId119" Type="http://schemas.openxmlformats.org/officeDocument/2006/relationships/image" Target="media/image55.png"/><Relationship Id="rId44" Type="http://schemas.openxmlformats.org/officeDocument/2006/relationships/image" Target="file:///C:\Users\94069\AppData\Roaming\Tencent\Users\940692727\QQ\WinTemp\RichOle\U(SF%256TLEW2IK2T(%7d%7b(7$%25G.png" TargetMode="External"/><Relationship Id="rId60" Type="http://schemas.openxmlformats.org/officeDocument/2006/relationships/image" Target="file:///C:\Users\94069\AppData\Roaming\Tencent\Users\940692727\QQ\WinTemp\RichOle\%25H%5d6H0BHZ0DY%5d5Q3%5bV70~5E.png" TargetMode="External"/><Relationship Id="rId65" Type="http://schemas.openxmlformats.org/officeDocument/2006/relationships/image" Target="media/image28.png"/><Relationship Id="rId81" Type="http://schemas.openxmlformats.org/officeDocument/2006/relationships/image" Target="media/image36.png"/><Relationship Id="rId86" Type="http://schemas.openxmlformats.org/officeDocument/2006/relationships/image" Target="file:///C:\Users\94069\AppData\Roaming\Tencent\Users\940692727\QQ\WinTemp\RichOle\TR~LR%5bV$PZ1Z2EY4$5E%7dEQR.png" TargetMode="External"/><Relationship Id="rId130" Type="http://schemas.openxmlformats.org/officeDocument/2006/relationships/image" Target="file:///C:\Users\94069\AppData\Roaming\Tencent\Users\940692727\QQ\WinTemp\RichOle\Z3G31(UBAXE(%7dMJMHNPWMQI.png" TargetMode="External"/><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15.png"/><Relationship Id="rId109" Type="http://schemas.openxmlformats.org/officeDocument/2006/relationships/image" Target="media/image50.png"/><Relationship Id="rId34" Type="http://schemas.openxmlformats.org/officeDocument/2006/relationships/image" Target="file:///C:\Users\94069\AppData\Roaming\Tencent\Users\940692727\QQ\WinTemp\RichOle\%5bKR6PFZCX4XQ0308YLFG(%5bH.png" TargetMode="External"/><Relationship Id="rId50" Type="http://schemas.openxmlformats.org/officeDocument/2006/relationships/image" Target="file:///C:\Users\94069\AppData\Roaming\Tencent\Users\940692727\QQ\WinTemp\RichOle\)AY%5dL7_%7dA$M9YZ9RA7@Q5WT.png" TargetMode="External"/><Relationship Id="rId55" Type="http://schemas.openxmlformats.org/officeDocument/2006/relationships/image" Target="media/image23.png"/><Relationship Id="rId76" Type="http://schemas.openxmlformats.org/officeDocument/2006/relationships/image" Target="file:///C:\Users\94069\AppData\Roaming\Tencent\Users\940692727\QQ\WinTemp\RichOle\$5%7b@8%5bGMS%25XI3X3$F%5b%5dBOII.png" TargetMode="External"/><Relationship Id="rId97" Type="http://schemas.openxmlformats.org/officeDocument/2006/relationships/image" Target="media/image44.png"/><Relationship Id="rId104" Type="http://schemas.openxmlformats.org/officeDocument/2006/relationships/image" Target="file:///C:\Users\94069\AppData\Roaming\Tencent\Users\940692727\QQ\WinTemp\RichOle\GQLW)G_1NLEGFJBGY6ON$4T.png" TargetMode="External"/><Relationship Id="rId120" Type="http://schemas.openxmlformats.org/officeDocument/2006/relationships/image" Target="file:///C:\Users\94069\AppData\Roaming\Tencent\Users\940692727\QQ\WinTemp\RichOle\V@S%5d%7bS%5bLZW4J_@_%257MX(%257I.png" TargetMode="External"/><Relationship Id="rId125"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image" Target="file:///C:\Users\94069\AppData\Roaming\Tencent\Users\940692727\QQ\WinTemp\RichOle\F6(SFTOMJ9~C5%7d0(_%5bTVXQ9.png" TargetMode="External"/><Relationship Id="rId2" Type="http://schemas.openxmlformats.org/officeDocument/2006/relationships/customXml" Target="../customXml/item2.xml"/><Relationship Id="rId29" Type="http://schemas.openxmlformats.org/officeDocument/2006/relationships/image" Target="file:///C:\Users\94069\AppData\Roaming\Tencent\Users\940692727\QQ\WinTemp\RichOle\~I6~YOK%7d%5b8MDW6FXO%5dG%7d1XC.png" TargetMode="External"/><Relationship Id="rId24" Type="http://schemas.openxmlformats.org/officeDocument/2006/relationships/image" Target="media/image8.png"/><Relationship Id="rId40" Type="http://schemas.openxmlformats.org/officeDocument/2006/relationships/image" Target="file:///C:\Users\94069\AppData\Roaming\Tencent\Users\940692727\QQ\WinTemp\RichOle\%25NDXR%7d%60E%7b%5b44(RQ9QFN42YS.png" TargetMode="External"/><Relationship Id="rId45" Type="http://schemas.openxmlformats.org/officeDocument/2006/relationships/image" Target="media/image18.png"/><Relationship Id="rId66" Type="http://schemas.openxmlformats.org/officeDocument/2006/relationships/image" Target="file:///C:\Users\94069\AppData\Roaming\Tencent\Users\940692727\QQ\WinTemp\RichOle\DBKYQ4DLH%25~3H(~ZPGSUS47.png" TargetMode="External"/><Relationship Id="rId87" Type="http://schemas.openxmlformats.org/officeDocument/2006/relationships/image" Target="media/image39.png"/><Relationship Id="rId110" Type="http://schemas.openxmlformats.org/officeDocument/2006/relationships/image" Target="file:///C:\Users\94069\AppData\Roaming\Tencent\Users\940692727\QQ\WinTemp\RichOle\%5dNK0%7bJRO%7b6%7bN1JOB%7b)MFYRU.png" TargetMode="External"/><Relationship Id="rId115" Type="http://schemas.openxmlformats.org/officeDocument/2006/relationships/image" Target="media/image53.png"/><Relationship Id="rId131" Type="http://schemas.openxmlformats.org/officeDocument/2006/relationships/image" Target="media/image61.png"/><Relationship Id="rId61" Type="http://schemas.openxmlformats.org/officeDocument/2006/relationships/image" Target="media/image26.png"/><Relationship Id="rId82" Type="http://schemas.openxmlformats.org/officeDocument/2006/relationships/image" Target="file:///C:\Users\94069\AppData\Roaming\Tencent\Users\940692727\QQ\WinTemp\RichOle\G8%7d$PVTBB(62H@8%25U8Z)IW3.png" TargetMode="External"/><Relationship Id="rId19" Type="http://schemas.openxmlformats.org/officeDocument/2006/relationships/image" Target="file:///C:\Users\94069\Documents\Tencent%20Files\940692727\Image\C2C\)IZO($1Q@_F0KKTN%5b$AYKJV.png" TargetMode="External"/><Relationship Id="rId14"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3.png"/><Relationship Id="rId56" Type="http://schemas.openxmlformats.org/officeDocument/2006/relationships/image" Target="file:///C:\Users\94069\AppData\Roaming\Tencent\Users\940692727\QQ\WinTemp\RichOle\M%5b2%6042FT_ZNUT%25XSE(%609MLC.png" TargetMode="External"/><Relationship Id="rId77" Type="http://schemas.openxmlformats.org/officeDocument/2006/relationships/image" Target="media/image34.png"/><Relationship Id="rId100" Type="http://schemas.openxmlformats.org/officeDocument/2006/relationships/image" Target="file:///C:\Users\94069\AppData\Roaming\Tencent\Users\940692727\QQ\WinTemp\RichOle\%7d)LH$UBJY6M5WVN7C1Y%60TF0.png" TargetMode="External"/><Relationship Id="rId105" Type="http://schemas.openxmlformats.org/officeDocument/2006/relationships/image" Target="media/image48.png"/><Relationship Id="rId126" Type="http://schemas.openxmlformats.org/officeDocument/2006/relationships/image" Target="file:///C:\Users\94069\AppData\Roaming\Tencent\Users\940692727\QQ\WinTemp\RichOle\G~GV)M%7dM5_%254JZ~H29%7dE9OK.png"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file:///C:\Users\94069\AppData\Roaming\Tencent\Users\940692727\QQ\WinTemp\RichOle\A%7b%60%60Q6ZZXVXGT3S%7d7%5d68S77.png" TargetMode="External"/><Relationship Id="rId93" Type="http://schemas.openxmlformats.org/officeDocument/2006/relationships/image" Target="media/image42.png"/><Relationship Id="rId98" Type="http://schemas.openxmlformats.org/officeDocument/2006/relationships/image" Target="file:///C:\Users\94069\AppData\Roaming\Tencent\Users\940692727\QQ\WinTemp\RichOle\GWHQCGC%5dJE9URJ%25(~TXYH13.png" TargetMode="External"/><Relationship Id="rId121" Type="http://schemas.openxmlformats.org/officeDocument/2006/relationships/image" Target="media/image56.png"/><Relationship Id="rId3" Type="http://schemas.openxmlformats.org/officeDocument/2006/relationships/numbering" Target="numbering.xml"/><Relationship Id="rId25" Type="http://schemas.openxmlformats.org/officeDocument/2006/relationships/image" Target="file:///C:\Users\94069\AppData\Roaming\Tencent\Users\940692727\QQ\WinTemp\RichOle\NEGL0_EM%7bZ_LVTPUE6G0V@R.png" TargetMode="External"/><Relationship Id="rId46" Type="http://schemas.openxmlformats.org/officeDocument/2006/relationships/image" Target="file:///C:\Users\94069\AppData\Roaming\Tencent\Users\940692727\QQ\WinTemp\RichOle\Y%5dF14Q%5bH%25~C%5dFAZM$QO92OK.png" TargetMode="External"/><Relationship Id="rId67" Type="http://schemas.openxmlformats.org/officeDocument/2006/relationships/image" Target="media/image29.png"/><Relationship Id="rId116" Type="http://schemas.openxmlformats.org/officeDocument/2006/relationships/image" Target="file:///C:\Users\94069\AppData\Roaming\Tencent\Users\940692727\QQ\WinTemp\RichOle\%60~E%60%5b%7dAG%5bO_2Y(5FM%601RFWF.png" TargetMode="External"/><Relationship Id="rId20" Type="http://schemas.openxmlformats.org/officeDocument/2006/relationships/image" Target="media/image6.png"/><Relationship Id="rId41" Type="http://schemas.openxmlformats.org/officeDocument/2006/relationships/image" Target="media/image16.png"/><Relationship Id="rId62" Type="http://schemas.openxmlformats.org/officeDocument/2006/relationships/image" Target="file:///C:\Users\94069\AppData\Roaming\Tencent\Users\940692727\QQ\WinTemp\RichOle\EXJ)%5d7PVF)KW3$T66QZ1XUT.png" TargetMode="External"/><Relationship Id="rId83" Type="http://schemas.openxmlformats.org/officeDocument/2006/relationships/image" Target="media/image37.png"/><Relationship Id="rId88" Type="http://schemas.openxmlformats.org/officeDocument/2006/relationships/image" Target="file:///C:\Users\94069\AppData\Roaming\Tencent\Users\940692727\QQ\WinTemp\RichOle\77J_V(5$FUL9ZU846JL8KC3.png" TargetMode="External"/><Relationship Id="rId111" Type="http://schemas.openxmlformats.org/officeDocument/2006/relationships/image" Target="media/image51.png"/><Relationship Id="rId132" Type="http://schemas.openxmlformats.org/officeDocument/2006/relationships/fontTable" Target="fontTable.xml"/><Relationship Id="rId15" Type="http://schemas.openxmlformats.org/officeDocument/2006/relationships/header" Target="header2.xml"/><Relationship Id="rId36" Type="http://schemas.openxmlformats.org/officeDocument/2006/relationships/image" Target="file:///C:\Users\94069\AppData\Roaming\Tencent\Users\940692727\QQ\WinTemp\RichOle\QOBNZH7V9%5bZU(3V%5bGHY1J_4.png" TargetMode="External"/><Relationship Id="rId57" Type="http://schemas.openxmlformats.org/officeDocument/2006/relationships/image" Target="media/image24.png"/><Relationship Id="rId106" Type="http://schemas.openxmlformats.org/officeDocument/2006/relationships/image" Target="file:///C:\Users\94069\AppData\Roaming\Tencent\Users\940692727\QQ\WinTemp\RichOle\JIWN%5d8@X1L%7bI%25H1YQEAGF89.png" TargetMode="External"/><Relationship Id="rId127" Type="http://schemas.openxmlformats.org/officeDocument/2006/relationships/image" Target="media/image59.png"/><Relationship Id="rId10" Type="http://schemas.openxmlformats.org/officeDocument/2006/relationships/image" Target="media/image2.png"/><Relationship Id="rId31" Type="http://schemas.openxmlformats.org/officeDocument/2006/relationships/image" Target="file:///C:\Users\94069\AppData\Roaming\Tencent\Users\940692727\QQ\WinTemp\RichOle\@XR7N5_2$2J~)V9N(%7bVLPIE.png" TargetMode="External"/><Relationship Id="rId52" Type="http://schemas.openxmlformats.org/officeDocument/2006/relationships/image" Target="file:///C:\Users\94069\AppData\Roaming\Tencent\Users\940692727\QQ\WinTemp\RichOle\P$~X6%7bAK7HWOWM%5b8GQ6%25U%25X.png" TargetMode="External"/><Relationship Id="rId73" Type="http://schemas.openxmlformats.org/officeDocument/2006/relationships/image" Target="media/image32.png"/><Relationship Id="rId78" Type="http://schemas.openxmlformats.org/officeDocument/2006/relationships/image" Target="file:///C:\Users\94069\AppData\Roaming\Tencent\Users\940692727\QQ\WinTemp\RichOle\K_$R8Y$@BGOURUYX9E%5d5J(5.png" TargetMode="External"/><Relationship Id="rId94" Type="http://schemas.openxmlformats.org/officeDocument/2006/relationships/image" Target="file:///C:\Users\94069\AppData\Roaming\Tencent\Users\940692727\QQ\WinTemp\RichOle\NYLPXV~FF0)2TB5TU4VIH%25K.png" TargetMode="External"/><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image" Target="file:///C:\Users\94069\AppData\Roaming\Tencent\Users\940692727\QQ\WinTemp\RichOle\QQ(KBW%25D29(18O@YHZWYIDS.png"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9.png"/><Relationship Id="rId47" Type="http://schemas.openxmlformats.org/officeDocument/2006/relationships/image" Target="media/image19.png"/><Relationship Id="rId68" Type="http://schemas.openxmlformats.org/officeDocument/2006/relationships/image" Target="file:///C:\Users\94069\AppData\Roaming\Tencent\Users\940692727\QQ\WinTemp\RichOle\8J512O0ATMM1IUQRJJD9WXJ.png" TargetMode="External"/><Relationship Id="rId89" Type="http://schemas.openxmlformats.org/officeDocument/2006/relationships/image" Target="media/image40.png"/><Relationship Id="rId112" Type="http://schemas.openxmlformats.org/officeDocument/2006/relationships/image" Target="file:///C:\Users\94069\AppData\Roaming\Tencent\Users\940692727\QQ\WinTemp\RichOle\PVKMZ35%7dI1XARRJRWMM6%5b)7.png" TargetMode="External"/><Relationship Id="rId133"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22EB9C-1242-4D31-B564-D838C1D2C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43</Pages>
  <Words>4170</Words>
  <Characters>23772</Characters>
  <Application>Microsoft Office Word</Application>
  <DocSecurity>0</DocSecurity>
  <Lines>198</Lines>
  <Paragraphs>55</Paragraphs>
  <ScaleCrop>false</ScaleCrop>
  <Company>HUST</Company>
  <LinksUpToDate>false</LinksUpToDate>
  <CharactersWithSpaces>27887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xmdong</dc:creator>
  <cp:lastModifiedBy>杨 尚君</cp:lastModifiedBy>
  <cp:revision>195</cp:revision>
  <cp:lastPrinted>2015-03-01T16:26:00Z</cp:lastPrinted>
  <dcterms:created xsi:type="dcterms:W3CDTF">2021-11-16T04:07:00Z</dcterms:created>
  <dcterms:modified xsi:type="dcterms:W3CDTF">2022-12-13T16:51:00Z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y fmtid="{D5CDD505-2E9C-101B-9397-08002B2CF9AE}" pid="3" name="KSOVERGUID">
    <vt:lpwstr>cf2129d59073f39bbce42aa061d59bc0</vt:lpwstr>
  </property>
  <property fmtid="{D5CDD505-2E9C-101B-9397-08002B2CF9AE}" pid="4" name="KSOVERCOUNTS">
    <vt:lpwstr>20</vt:lpwstr>
  </property>
</Properties>
</file>